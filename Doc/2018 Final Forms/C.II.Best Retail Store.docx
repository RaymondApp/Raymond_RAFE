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D130AC" w:rsidRDefault="00E0715A" w:rsidP="0083511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26D4DAC3" wp14:editId="4ED92462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35119" w:rsidRPr="00D130AC" w:rsidRDefault="00835119" w:rsidP="005E00C3">
      <w:pPr>
        <w:pStyle w:val="Subtitle"/>
        <w:spacing w:before="0" w:after="0"/>
        <w:jc w:val="left"/>
        <w:rPr>
          <w:rFonts w:asciiTheme="minorHAnsi" w:hAnsiTheme="minorHAnsi" w:cstheme="minorHAnsi"/>
          <w:b/>
          <w:i w:val="0"/>
          <w:iCs w:val="0"/>
          <w:noProof/>
          <w:color w:val="800000"/>
          <w:sz w:val="24"/>
          <w:szCs w:val="24"/>
          <w:lang w:eastAsia="en-US"/>
        </w:rPr>
      </w:pPr>
    </w:p>
    <w:p w:rsidR="005E00C3" w:rsidRDefault="000856E1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D130AC">
        <w:rPr>
          <w:rFonts w:asciiTheme="minorHAnsi" w:hAnsiTheme="minorHAnsi" w:cstheme="minorHAnsi"/>
          <w:color w:val="FF0000"/>
          <w:sz w:val="40"/>
          <w:szCs w:val="40"/>
        </w:rPr>
        <w:t>B</w:t>
      </w:r>
      <w:r w:rsidR="007636B0">
        <w:rPr>
          <w:rFonts w:asciiTheme="minorHAnsi" w:hAnsiTheme="minorHAnsi" w:cstheme="minorHAnsi"/>
          <w:color w:val="FF0000"/>
          <w:sz w:val="40"/>
          <w:szCs w:val="40"/>
        </w:rPr>
        <w:t>est Retail Store</w:t>
      </w:r>
    </w:p>
    <w:p w:rsidR="00D130AC" w:rsidRPr="00D130AC" w:rsidRDefault="00D130AC" w:rsidP="00D130AC">
      <w:pPr>
        <w:pStyle w:val="Subtitle"/>
      </w:pPr>
    </w:p>
    <w:p w:rsidR="005E00C3" w:rsidRPr="00D130AC" w:rsidRDefault="00835119" w:rsidP="00835119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</w:pPr>
      <w:r w:rsidRPr="00D130AC">
        <w:rPr>
          <w:rFonts w:asciiTheme="minorHAnsi" w:hAnsiTheme="minorHAnsi" w:cstheme="minorHAnsi"/>
          <w:b/>
          <w:i w:val="0"/>
          <w:sz w:val="32"/>
          <w:szCs w:val="32"/>
        </w:rPr>
        <w:t>Nomination Form</w:t>
      </w:r>
    </w:p>
    <w:p w:rsidR="00835119" w:rsidRPr="00D130AC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D130AC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D130AC" w:rsidRDefault="00835119" w:rsidP="00835119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:rsidR="006B0C2F" w:rsidRPr="00D130AC" w:rsidRDefault="006B0C2F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  <w:r w:rsidRPr="00D130AC"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Instructions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:</w:t>
      </w:r>
    </w:p>
    <w:p w:rsidR="006B0C2F" w:rsidRPr="00D130AC" w:rsidRDefault="006B0C2F" w:rsidP="009B7899">
      <w:pPr>
        <w:numPr>
          <w:ilvl w:val="0"/>
          <w:numId w:val="2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ead (President) along with a copy to awards@raymond.in</w:t>
      </w:r>
    </w:p>
    <w:p w:rsidR="00D0267C" w:rsidRPr="00D130AC" w:rsidRDefault="00D0267C" w:rsidP="009B7899">
      <w:pPr>
        <w:numPr>
          <w:ilvl w:val="0"/>
          <w:numId w:val="2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36220E" w:rsidRPr="00D130AC" w:rsidRDefault="0036220E" w:rsidP="009B7899">
      <w:pPr>
        <w:numPr>
          <w:ilvl w:val="0"/>
          <w:numId w:val="2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D130AC">
        <w:rPr>
          <w:rFonts w:asciiTheme="minorHAnsi" w:hAnsiTheme="minorHAnsi" w:cstheme="minorHAnsi"/>
          <w:color w:val="000000" w:themeColor="text1"/>
        </w:rPr>
        <w:t xml:space="preserve">Please 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attach passport size photographs of members along with the updated nomination form.</w:t>
      </w:r>
    </w:p>
    <w:p w:rsidR="00D130AC" w:rsidRPr="00D130AC" w:rsidRDefault="00D0267C" w:rsidP="009B7899">
      <w:pPr>
        <w:numPr>
          <w:ilvl w:val="0"/>
          <w:numId w:val="2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The Award</w:t>
      </w:r>
      <w:r w:rsidRPr="00D130AC">
        <w:rPr>
          <w:rFonts w:asciiTheme="minorHAnsi" w:hAnsiTheme="minorHAnsi" w:cstheme="minorHAnsi"/>
          <w:color w:val="000000" w:themeColor="text1"/>
        </w:rPr>
        <w:t>s Committee may contact you to collect additional details, if necessary.</w:t>
      </w:r>
    </w:p>
    <w:p w:rsidR="00D130AC" w:rsidRPr="00D130AC" w:rsidRDefault="00D0267C" w:rsidP="009B7899">
      <w:pPr>
        <w:numPr>
          <w:ilvl w:val="0"/>
          <w:numId w:val="2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the subject line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186260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 xml:space="preserve">Best Retail </w:t>
      </w:r>
      <w:r w:rsidR="0023708B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Store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’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when </w:t>
      </w:r>
      <w:r w:rsidRPr="00D130AC"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  <w:t>submitting your nomination</w:t>
      </w:r>
      <w:r w:rsidR="00D130AC" w:rsidRPr="00D130AC">
        <w:rPr>
          <w:rFonts w:asciiTheme="minorHAnsi" w:hAnsiTheme="minorHAnsi" w:cstheme="minorHAnsi"/>
          <w:b/>
        </w:rPr>
        <w:t xml:space="preserve"> </w:t>
      </w:r>
    </w:p>
    <w:p w:rsidR="007636B0" w:rsidRDefault="007636B0" w:rsidP="007636B0">
      <w:pPr>
        <w:suppressAutoHyphens/>
        <w:spacing w:line="360" w:lineRule="auto"/>
        <w:ind w:left="360"/>
        <w:rPr>
          <w:rFonts w:asciiTheme="minorHAnsi" w:hAnsiTheme="minorHAnsi" w:cstheme="minorHAnsi"/>
          <w:b/>
        </w:rPr>
      </w:pPr>
    </w:p>
    <w:p w:rsidR="00D130AC" w:rsidRPr="00D130AC" w:rsidRDefault="00D130AC" w:rsidP="007636B0">
      <w:pPr>
        <w:suppressAutoHyphens/>
        <w:spacing w:line="360" w:lineRule="auto"/>
        <w:ind w:left="360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hAnsiTheme="minorHAnsi" w:cstheme="minorHAnsi"/>
          <w:b/>
        </w:rPr>
        <w:t>Eligibility Criteria</w:t>
      </w:r>
    </w:p>
    <w:p w:rsidR="00186260" w:rsidRDefault="00186260" w:rsidP="008F7D8D">
      <w:pPr>
        <w:numPr>
          <w:ilvl w:val="1"/>
          <w:numId w:val="2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Company Owned Stores</w:t>
      </w:r>
      <w:r w:rsidR="00B34595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(TRS &amp; EBO)</w:t>
      </w:r>
      <w:r w:rsidR="008F7D8D" w:rsidRPr="008F7D8D">
        <w:t xml:space="preserve"> </w:t>
      </w:r>
      <w:r w:rsidR="008F7D8D">
        <w:rPr>
          <w:rFonts w:asciiTheme="minorHAnsi" w:hAnsiTheme="minorHAnsi" w:cstheme="minorHAnsi"/>
          <w:color w:val="000000" w:themeColor="text1"/>
        </w:rPr>
        <w:t xml:space="preserve">- </w:t>
      </w:r>
      <w:r w:rsidR="008F7D8D" w:rsidRPr="008F7D8D">
        <w:rPr>
          <w:rFonts w:asciiTheme="minorHAnsi" w:hAnsiTheme="minorHAnsi" w:cstheme="minorHAnsi"/>
          <w:color w:val="000000" w:themeColor="text1"/>
        </w:rPr>
        <w:t>Completed on</w:t>
      </w:r>
      <w:r w:rsidR="008F7D8D">
        <w:rPr>
          <w:rFonts w:asciiTheme="minorHAnsi" w:hAnsiTheme="minorHAnsi" w:cstheme="minorHAnsi"/>
          <w:color w:val="000000" w:themeColor="text1"/>
        </w:rPr>
        <w:t>e year of operations as on 31</w:t>
      </w:r>
      <w:r w:rsidR="008F7D8D" w:rsidRPr="008F7D8D">
        <w:rPr>
          <w:rFonts w:asciiTheme="minorHAnsi" w:hAnsiTheme="minorHAnsi" w:cstheme="minorHAnsi"/>
          <w:color w:val="000000" w:themeColor="text1"/>
          <w:vertAlign w:val="superscript"/>
        </w:rPr>
        <w:t>st</w:t>
      </w:r>
      <w:r w:rsidR="008F7D8D">
        <w:rPr>
          <w:rFonts w:asciiTheme="minorHAnsi" w:hAnsiTheme="minorHAnsi" w:cstheme="minorHAnsi"/>
          <w:color w:val="000000" w:themeColor="text1"/>
        </w:rPr>
        <w:t xml:space="preserve"> </w:t>
      </w:r>
      <w:r w:rsidR="00E0715A">
        <w:rPr>
          <w:rFonts w:asciiTheme="minorHAnsi" w:hAnsiTheme="minorHAnsi" w:cstheme="minorHAnsi"/>
          <w:color w:val="000000" w:themeColor="text1"/>
        </w:rPr>
        <w:t xml:space="preserve">January </w:t>
      </w:r>
      <w:bookmarkStart w:id="0" w:name="_GoBack"/>
      <w:r w:rsidR="00E0715A">
        <w:rPr>
          <w:rFonts w:asciiTheme="minorHAnsi" w:hAnsiTheme="minorHAnsi" w:cstheme="minorHAnsi"/>
          <w:color w:val="000000" w:themeColor="text1"/>
        </w:rPr>
        <w:t>201</w:t>
      </w:r>
      <w:bookmarkEnd w:id="0"/>
      <w:r w:rsidR="00E0715A">
        <w:rPr>
          <w:rFonts w:asciiTheme="minorHAnsi" w:hAnsiTheme="minorHAnsi" w:cstheme="minorHAnsi"/>
          <w:color w:val="000000" w:themeColor="text1"/>
        </w:rPr>
        <w:t>8</w:t>
      </w:r>
    </w:p>
    <w:p w:rsidR="007636B0" w:rsidRPr="00186260" w:rsidRDefault="007636B0" w:rsidP="009B7899">
      <w:pPr>
        <w:numPr>
          <w:ilvl w:val="1"/>
          <w:numId w:val="2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All Management Staff</w:t>
      </w:r>
    </w:p>
    <w:p w:rsidR="00186260" w:rsidRPr="00D130AC" w:rsidRDefault="00186260" w:rsidP="007636B0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</w:p>
    <w:p w:rsidR="00D130AC" w:rsidRPr="00D130AC" w:rsidRDefault="006B0C2F" w:rsidP="00654E22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</w:t>
      </w:r>
      <w:r w:rsidR="00D130AC" w:rsidRPr="00D130AC">
        <w:rPr>
          <w:rFonts w:asciiTheme="minorHAnsi" w:hAnsiTheme="minorHAnsi" w:cstheme="minorHAnsi"/>
          <w:b/>
          <w:iCs/>
        </w:rPr>
        <w:t>Winning Criteria</w:t>
      </w:r>
      <w:r w:rsidR="00D130AC" w:rsidRPr="00D130AC">
        <w:rPr>
          <w:rFonts w:asciiTheme="minorHAnsi" w:hAnsiTheme="minorHAnsi" w:cstheme="minorHAnsi"/>
          <w:iCs/>
        </w:rPr>
        <w:t>: Winners will be judged on multiple criteria including, but not limited to:</w:t>
      </w:r>
    </w:p>
    <w:p w:rsidR="00186260" w:rsidRPr="007636B0" w:rsidRDefault="00186260" w:rsidP="007636B0">
      <w:pPr>
        <w:numPr>
          <w:ilvl w:val="1"/>
          <w:numId w:val="2"/>
        </w:numPr>
        <w:suppressAutoHyphens/>
        <w:spacing w:line="360" w:lineRule="auto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 xml:space="preserve">Revenue Parameter: 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Revenue per square feet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Budget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LTL Growth</w:t>
      </w:r>
    </w:p>
    <w:p w:rsidR="00186260" w:rsidRPr="007636B0" w:rsidRDefault="00186260" w:rsidP="007636B0">
      <w:pPr>
        <w:numPr>
          <w:ilvl w:val="1"/>
          <w:numId w:val="2"/>
        </w:numPr>
        <w:suppressAutoHyphens/>
        <w:spacing w:line="360" w:lineRule="auto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Customer Parameter: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Customer Testimonials</w:t>
      </w:r>
    </w:p>
    <w:p w:rsidR="00186260" w:rsidRPr="007636B0" w:rsidRDefault="00186260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Customer Engagement (Litmus Scores)</w:t>
      </w:r>
    </w:p>
    <w:p w:rsidR="00186260" w:rsidRPr="007636B0" w:rsidRDefault="00186260" w:rsidP="007636B0">
      <w:pPr>
        <w:numPr>
          <w:ilvl w:val="1"/>
          <w:numId w:val="2"/>
        </w:numPr>
        <w:suppressAutoHyphens/>
        <w:spacing w:line="360" w:lineRule="auto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People Parameter: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 xml:space="preserve">Attrition % in store </w:t>
      </w:r>
    </w:p>
    <w:p w:rsidR="00186260" w:rsidRPr="007636B0" w:rsidRDefault="008F7D8D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>
        <w:rPr>
          <w:rFonts w:asciiTheme="minorHAnsi" w:hAnsiTheme="minorHAnsi" w:cstheme="minorHAnsi"/>
          <w:b/>
          <w:color w:val="C00000"/>
        </w:rPr>
        <w:t>Employee Engagement Score</w:t>
      </w:r>
    </w:p>
    <w:p w:rsidR="00186260" w:rsidRPr="007636B0" w:rsidRDefault="00186260" w:rsidP="007636B0">
      <w:pPr>
        <w:numPr>
          <w:ilvl w:val="1"/>
          <w:numId w:val="2"/>
        </w:numPr>
        <w:suppressAutoHyphens/>
        <w:spacing w:line="360" w:lineRule="auto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Other Parameters: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Internal / External recognition (Awards / Certificates)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Additional initiatives taken by the store towards customer delight and experience</w:t>
      </w:r>
    </w:p>
    <w:p w:rsidR="00125401" w:rsidRPr="007636B0" w:rsidRDefault="009B7899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C00000"/>
        </w:rPr>
      </w:pPr>
      <w:r w:rsidRPr="007636B0">
        <w:rPr>
          <w:rFonts w:asciiTheme="minorHAnsi" w:hAnsiTheme="minorHAnsi" w:cstheme="minorHAnsi"/>
          <w:b/>
          <w:color w:val="C00000"/>
        </w:rPr>
        <w:t>Compliance (Store Audit Score)</w:t>
      </w:r>
    </w:p>
    <w:p w:rsidR="00186260" w:rsidRPr="007636B0" w:rsidRDefault="00186260" w:rsidP="007636B0">
      <w:pPr>
        <w:suppressAutoHyphens/>
        <w:spacing w:line="360" w:lineRule="auto"/>
        <w:ind w:left="1080"/>
        <w:rPr>
          <w:rFonts w:asciiTheme="minorHAnsi" w:hAnsiTheme="minorHAnsi" w:cstheme="minorHAnsi"/>
          <w:b/>
          <w:color w:val="FF0000"/>
        </w:rPr>
      </w:pPr>
    </w:p>
    <w:p w:rsidR="000C1D9C" w:rsidRPr="00186260" w:rsidRDefault="000C1D9C" w:rsidP="00186260">
      <w:pPr>
        <w:rPr>
          <w:rFonts w:asciiTheme="minorHAnsi" w:hAnsiTheme="minorHAnsi" w:cstheme="minorHAnsi"/>
          <w:sz w:val="22"/>
          <w:szCs w:val="22"/>
          <w:highlight w:val="yellow"/>
        </w:rPr>
      </w:pP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1098"/>
        <w:gridCol w:w="1303"/>
        <w:gridCol w:w="800"/>
        <w:gridCol w:w="640"/>
        <w:gridCol w:w="961"/>
        <w:gridCol w:w="526"/>
        <w:gridCol w:w="434"/>
        <w:gridCol w:w="1441"/>
        <w:gridCol w:w="480"/>
        <w:gridCol w:w="1921"/>
      </w:tblGrid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83511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sz w:val="24"/>
                <w:highlight w:val="yellow"/>
              </w:rPr>
              <w:br w:type="page"/>
            </w:r>
            <w:r w:rsidR="00BD69C2"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NOMINATOR DETAILS</w:t>
            </w: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03" w:type="dxa"/>
            <w:gridSpan w:val="8"/>
            <w:tcBorders>
              <w:top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2927" w:type="dxa"/>
            <w:gridSpan w:val="4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401" w:type="dxa"/>
            <w:gridSpan w:val="2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2927" w:type="dxa"/>
            <w:gridSpan w:val="4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D0267C" w:rsidRPr="00D130AC" w:rsidTr="00F055F1">
        <w:trPr>
          <w:trHeight w:val="386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267C" w:rsidRPr="00D130AC" w:rsidRDefault="00D0267C" w:rsidP="0050581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About the </w:t>
            </w:r>
            <w:r w:rsidR="0050581C">
              <w:rPr>
                <w:rFonts w:asciiTheme="minorHAnsi" w:hAnsiTheme="minorHAnsi" w:cstheme="minorHAnsi"/>
                <w:b/>
                <w:i w:val="0"/>
                <w:sz w:val="24"/>
              </w:rPr>
              <w:t>Retail Store Operations</w:t>
            </w:r>
          </w:p>
        </w:tc>
      </w:tr>
      <w:tr w:rsidR="00D0267C" w:rsidRPr="00D130AC" w:rsidTr="00D0267C">
        <w:trPr>
          <w:trHeight w:val="440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267C" w:rsidRPr="00D130A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Title / Store</w:t>
            </w:r>
            <w:r w:rsidR="00D0267C"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Name</w:t>
            </w:r>
          </w:p>
        </w:tc>
        <w:tc>
          <w:tcPr>
            <w:tcW w:w="7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267C" w:rsidRPr="00D130AC" w:rsidRDefault="00D0267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835119">
        <w:trPr>
          <w:trHeight w:val="1070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Synopsis of Store</w:t>
            </w:r>
            <w:r w:rsidR="000856E1"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performance and </w:t>
            </w:r>
            <w:r>
              <w:rPr>
                <w:rFonts w:asciiTheme="minorHAnsi" w:hAnsiTheme="minorHAnsi" w:cstheme="minorHAnsi"/>
                <w:i w:val="0"/>
                <w:sz w:val="24"/>
              </w:rPr>
              <w:t>contribution (Summarize the performance</w:t>
            </w:r>
            <w:r w:rsidR="000856E1"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in 2-3 lines)</w:t>
            </w:r>
          </w:p>
        </w:tc>
        <w:tc>
          <w:tcPr>
            <w:tcW w:w="7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D69C2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Pr="00D130A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D69C2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P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130AC" w:rsidRP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D69C2" w:rsidRPr="00D130AC" w:rsidTr="00291088">
        <w:trPr>
          <w:trHeight w:val="269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81C2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</w:t>
            </w:r>
            <w:r w:rsidR="00B81C2C"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EE DETAILS</w:t>
            </w:r>
          </w:p>
        </w:tc>
        <w:tc>
          <w:tcPr>
            <w:tcW w:w="29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422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D130AC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ID</w:t>
            </w: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D130AC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Name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Department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Phone No. / Mail ID</w:t>
            </w: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291088" w:rsidRPr="00D130AC" w:rsidTr="00291088">
        <w:trPr>
          <w:trHeight w:val="269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P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5062A9">
        <w:trPr>
          <w:trHeight w:val="60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Exceptional Team contribution –</w:t>
            </w:r>
            <w:r w:rsidRPr="00D130AC">
              <w:rPr>
                <w:rFonts w:asciiTheme="minorHAnsi" w:hAnsiTheme="minorHAnsi" w:cstheme="minorHAnsi"/>
                <w:i w:val="0"/>
                <w:sz w:val="24"/>
              </w:rPr>
              <w:t>What is exceptional about the achievement for which the team is being nominated.</w:t>
            </w:r>
          </w:p>
        </w:tc>
      </w:tr>
      <w:tr w:rsidR="005062A9" w:rsidRPr="00D130AC" w:rsidTr="00835119">
        <w:trPr>
          <w:trHeight w:val="3293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5062A9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50581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50581C" w:rsidRPr="00D130A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B81C2C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062A9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 xml:space="preserve">Team composition: </w:t>
            </w:r>
            <w:r w:rsidRPr="00D130AC">
              <w:rPr>
                <w:rFonts w:asciiTheme="minorHAnsi" w:hAnsiTheme="minorHAnsi" w:cstheme="minorHAnsi"/>
                <w:i w:val="0"/>
                <w:sz w:val="24"/>
              </w:rPr>
              <w:t>What is the composition of the team? What determined this combination of team members?</w:t>
            </w:r>
          </w:p>
        </w:tc>
      </w:tr>
      <w:tr w:rsidR="005062A9" w:rsidRPr="00D130AC" w:rsidTr="00654E22">
        <w:trPr>
          <w:trHeight w:val="2278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5062A9">
        <w:trPr>
          <w:trHeight w:val="350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B81C2C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56E1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Team Contribution:  </w:t>
            </w:r>
          </w:p>
          <w:p w:rsidR="000856E1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Highlight the value add by each team member in terms of functional and individual contribution </w:t>
            </w:r>
          </w:p>
          <w:p w:rsidR="000856E1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D130AC">
              <w:rPr>
                <w:rFonts w:asciiTheme="minorHAnsi" w:hAnsiTheme="minorHAnsi" w:cstheme="minorHAnsi"/>
                <w:i w:val="0"/>
                <w:sz w:val="24"/>
              </w:rPr>
              <w:t>Eg</w:t>
            </w:r>
            <w:proofErr w:type="spellEnd"/>
            <w:r w:rsidRPr="00D130AC">
              <w:rPr>
                <w:rFonts w:asciiTheme="minorHAnsi" w:hAnsiTheme="minorHAnsi" w:cstheme="minorHAnsi"/>
                <w:i w:val="0"/>
                <w:sz w:val="24"/>
              </w:rPr>
              <w:t>: Functional contribution –Expertise in finance and legal contributed to the depth and quality of the project</w:t>
            </w:r>
          </w:p>
          <w:p w:rsidR="005062A9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Individual Contribution – Leadership and team work demonstrated ensured synergy in the team.</w:t>
            </w:r>
          </w:p>
        </w:tc>
      </w:tr>
      <w:tr w:rsidR="000856E1" w:rsidRPr="00D130AC" w:rsidTr="000856E1">
        <w:trPr>
          <w:trHeight w:val="39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Team Member Name</w:t>
            </w: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Contribution</w:t>
            </w: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2869E1">
        <w:trPr>
          <w:trHeight w:val="210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B81C2C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54E22" w:rsidRPr="00654E22" w:rsidRDefault="000856E1" w:rsidP="00654E22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="Calibri"/>
                <w:iCs/>
                <w:sz w:val="22"/>
              </w:rPr>
            </w:pPr>
            <w:r w:rsidRPr="00D130AC">
              <w:rPr>
                <w:rFonts w:asciiTheme="minorHAnsi" w:hAnsiTheme="minorHAnsi" w:cstheme="minorHAnsi"/>
                <w:b/>
              </w:rPr>
              <w:t xml:space="preserve">Visible Impact – </w:t>
            </w:r>
            <w:r w:rsidRPr="00D130AC">
              <w:rPr>
                <w:rFonts w:asciiTheme="minorHAnsi" w:hAnsiTheme="minorHAnsi" w:cstheme="minorHAnsi"/>
              </w:rPr>
              <w:t xml:space="preserve">Describe </w:t>
            </w:r>
            <w:r w:rsidR="00654E22">
              <w:rPr>
                <w:rFonts w:asciiTheme="minorHAnsi" w:hAnsiTheme="minorHAnsi" w:cs="Calibri"/>
                <w:iCs/>
                <w:sz w:val="22"/>
              </w:rPr>
              <w:t xml:space="preserve">excellence in retail store operations </w:t>
            </w:r>
            <w:r w:rsidR="00654E22" w:rsidRPr="00360573">
              <w:rPr>
                <w:rFonts w:asciiTheme="minorHAnsi" w:hAnsiTheme="minorHAnsi" w:cs="Calibri"/>
                <w:iCs/>
                <w:sz w:val="22"/>
              </w:rPr>
              <w:t xml:space="preserve">across a number </w:t>
            </w:r>
            <w:r w:rsidR="00654E22">
              <w:rPr>
                <w:rFonts w:asciiTheme="minorHAnsi" w:hAnsiTheme="minorHAnsi" w:cs="Calibri"/>
                <w:iCs/>
                <w:sz w:val="22"/>
              </w:rPr>
              <w:t>of important areas that include</w:t>
            </w:r>
            <w:r w:rsidR="00654E22" w:rsidRPr="00360573">
              <w:rPr>
                <w:rFonts w:asciiTheme="minorHAnsi" w:hAnsiTheme="minorHAnsi" w:cs="Calibri"/>
                <w:iCs/>
                <w:sz w:val="22"/>
              </w:rPr>
              <w:t xml:space="preserve"> exceptional financial performance</w:t>
            </w:r>
            <w:r w:rsidR="00654E22">
              <w:rPr>
                <w:rFonts w:asciiTheme="minorHAnsi" w:hAnsiTheme="minorHAnsi" w:cs="Calibri"/>
                <w:iCs/>
                <w:sz w:val="22"/>
              </w:rPr>
              <w:t xml:space="preserve">, customer delight, employee wellbeing and external </w:t>
            </w:r>
            <w:r w:rsidR="00ED0FFB">
              <w:rPr>
                <w:rFonts w:asciiTheme="minorHAnsi" w:hAnsiTheme="minorHAnsi" w:cs="Calibri"/>
                <w:iCs/>
                <w:sz w:val="22"/>
              </w:rPr>
              <w:t>recognition</w:t>
            </w:r>
          </w:p>
          <w:p w:rsidR="00654E22" w:rsidRDefault="00654E22" w:rsidP="00654E2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0267C" w:rsidRDefault="00654E22" w:rsidP="00654E2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Winning Criteria:</w:t>
            </w:r>
          </w:p>
          <w:p w:rsidR="00654E22" w:rsidRPr="00D130AC" w:rsidRDefault="00654E22" w:rsidP="00654E2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50581C" w:rsidRPr="0050581C" w:rsidRDefault="0050581C" w:rsidP="0050581C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1)</w:t>
            </w:r>
            <w:r w:rsidRPr="0050581C">
              <w:rPr>
                <w:rFonts w:asciiTheme="minorHAnsi" w:hAnsiTheme="minorHAnsi" w:cstheme="minorHAnsi"/>
                <w:i w:val="0"/>
                <w:sz w:val="24"/>
              </w:rPr>
              <w:t xml:space="preserve">Revenue Parameter: </w:t>
            </w:r>
          </w:p>
          <w:p w:rsidR="00125401" w:rsidRPr="0050581C" w:rsidRDefault="009B7899" w:rsidP="009B7899">
            <w:pPr>
              <w:pStyle w:val="BodyText2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Revenue per square feet</w:t>
            </w:r>
          </w:p>
          <w:p w:rsidR="00125401" w:rsidRPr="0050581C" w:rsidRDefault="009B7899" w:rsidP="009B7899">
            <w:pPr>
              <w:pStyle w:val="BodyText2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Budget</w:t>
            </w:r>
          </w:p>
          <w:p w:rsidR="00125401" w:rsidRPr="0050581C" w:rsidRDefault="009B7899" w:rsidP="009B7899">
            <w:pPr>
              <w:pStyle w:val="BodyText2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LTL Growth</w:t>
            </w:r>
          </w:p>
          <w:p w:rsidR="0050581C" w:rsidRPr="0050581C" w:rsidRDefault="0050581C" w:rsidP="0050581C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2)</w:t>
            </w:r>
            <w:r w:rsidRPr="0050581C">
              <w:rPr>
                <w:rFonts w:asciiTheme="minorHAnsi" w:hAnsiTheme="minorHAnsi" w:cstheme="minorHAnsi"/>
                <w:i w:val="0"/>
                <w:sz w:val="24"/>
              </w:rPr>
              <w:t>Customer Parameter:</w:t>
            </w:r>
          </w:p>
          <w:p w:rsidR="00125401" w:rsidRPr="0050581C" w:rsidRDefault="009B7899" w:rsidP="009B7899">
            <w:pPr>
              <w:pStyle w:val="BodyText2"/>
              <w:numPr>
                <w:ilvl w:val="0"/>
                <w:numId w:val="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Customer Testimonials</w:t>
            </w:r>
          </w:p>
          <w:p w:rsidR="00D0267C" w:rsidRPr="0050581C" w:rsidRDefault="0050581C" w:rsidP="009B7899">
            <w:pPr>
              <w:pStyle w:val="BodyText2"/>
              <w:numPr>
                <w:ilvl w:val="0"/>
                <w:numId w:val="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Customer Engagement (Litmus Scores)</w:t>
            </w:r>
          </w:p>
          <w:p w:rsidR="0050581C" w:rsidRPr="0050581C" w:rsidRDefault="0050581C" w:rsidP="0050581C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3)</w:t>
            </w:r>
            <w:r w:rsidRPr="0050581C">
              <w:rPr>
                <w:rFonts w:asciiTheme="minorHAnsi" w:hAnsiTheme="minorHAnsi" w:cstheme="minorHAnsi"/>
                <w:i w:val="0"/>
                <w:sz w:val="24"/>
              </w:rPr>
              <w:t>People Parameter:</w:t>
            </w:r>
          </w:p>
          <w:p w:rsidR="00125401" w:rsidRPr="0050581C" w:rsidRDefault="009B7899" w:rsidP="009B7899">
            <w:pPr>
              <w:pStyle w:val="BodyText2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 xml:space="preserve">Attrition % in store </w:t>
            </w:r>
          </w:p>
          <w:p w:rsidR="00125401" w:rsidRPr="0050581C" w:rsidRDefault="008F7D8D" w:rsidP="009B7899">
            <w:pPr>
              <w:pStyle w:val="BodyText2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Employee Engagement Score</w:t>
            </w:r>
          </w:p>
          <w:p w:rsidR="0050581C" w:rsidRPr="0050581C" w:rsidRDefault="0050581C" w:rsidP="0050581C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4)</w:t>
            </w:r>
            <w:r w:rsidRPr="0050581C">
              <w:rPr>
                <w:rFonts w:asciiTheme="minorHAnsi" w:hAnsiTheme="minorHAnsi" w:cstheme="minorHAnsi"/>
                <w:i w:val="0"/>
                <w:sz w:val="24"/>
              </w:rPr>
              <w:t>Other Parameters:</w:t>
            </w:r>
          </w:p>
          <w:p w:rsidR="00125401" w:rsidRPr="0050581C" w:rsidRDefault="009B7899" w:rsidP="009B7899">
            <w:pPr>
              <w:pStyle w:val="BodyText2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Internal / External recognition (Awards / Certificates)</w:t>
            </w:r>
          </w:p>
          <w:p w:rsidR="00125401" w:rsidRPr="0050581C" w:rsidRDefault="009B7899" w:rsidP="009B7899">
            <w:pPr>
              <w:pStyle w:val="BodyText2"/>
              <w:numPr>
                <w:ilvl w:val="1"/>
                <w:numId w:val="9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Additional initiatives taken by the store towards customer delight and experience</w:t>
            </w:r>
          </w:p>
          <w:p w:rsidR="0050581C" w:rsidRPr="0050581C" w:rsidRDefault="0050581C" w:rsidP="009B7899">
            <w:pPr>
              <w:pStyle w:val="BodyText2"/>
              <w:numPr>
                <w:ilvl w:val="0"/>
                <w:numId w:val="9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50581C">
              <w:rPr>
                <w:rFonts w:asciiTheme="minorHAnsi" w:hAnsiTheme="minorHAnsi" w:cstheme="minorHAnsi"/>
                <w:i w:val="0"/>
                <w:sz w:val="24"/>
              </w:rPr>
              <w:t>Compliance (Store Audit Score</w:t>
            </w:r>
            <w:r w:rsidR="008F7D8D">
              <w:rPr>
                <w:rFonts w:asciiTheme="minorHAnsi" w:hAnsiTheme="minorHAnsi" w:cstheme="minorHAnsi"/>
                <w:i w:val="0"/>
                <w:sz w:val="24"/>
              </w:rPr>
              <w:t>)</w:t>
            </w:r>
          </w:p>
          <w:p w:rsidR="0050581C" w:rsidRPr="00D130AC" w:rsidRDefault="0050581C" w:rsidP="0050581C">
            <w:pPr>
              <w:pStyle w:val="BodyText2"/>
              <w:ind w:left="1440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5730AF">
        <w:trPr>
          <w:trHeight w:val="2656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86"/>
              <w:gridCol w:w="4687"/>
            </w:tblGrid>
            <w:tr w:rsidR="0050581C" w:rsidTr="0050581C">
              <w:tc>
                <w:tcPr>
                  <w:tcW w:w="4686" w:type="dxa"/>
                </w:tcPr>
                <w:p w:rsidR="0050581C" w:rsidRDefault="0050581C" w:rsidP="00BD69C2">
                  <w:pPr>
                    <w:pStyle w:val="BodyText2"/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  <w:lastRenderedPageBreak/>
                    <w:t>Parameter</w:t>
                  </w:r>
                </w:p>
              </w:tc>
              <w:tc>
                <w:tcPr>
                  <w:tcW w:w="4687" w:type="dxa"/>
                </w:tcPr>
                <w:p w:rsidR="0050581C" w:rsidRDefault="0050581C" w:rsidP="00BD69C2">
                  <w:pPr>
                    <w:pStyle w:val="BodyText2"/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  <w:t>Metric</w:t>
                  </w:r>
                </w:p>
              </w:tc>
            </w:tr>
            <w:tr w:rsidR="0050581C" w:rsidTr="00654E22">
              <w:trPr>
                <w:trHeight w:val="1765"/>
              </w:trPr>
              <w:tc>
                <w:tcPr>
                  <w:tcW w:w="4686" w:type="dxa"/>
                </w:tcPr>
                <w:p w:rsidR="00654E22" w:rsidRPr="0050581C" w:rsidRDefault="00654E22" w:rsidP="009B7899">
                  <w:pPr>
                    <w:pStyle w:val="BodyText2"/>
                    <w:numPr>
                      <w:ilvl w:val="0"/>
                      <w:numId w:val="6"/>
                    </w:numPr>
                    <w:jc w:val="left"/>
                    <w:rPr>
                      <w:rFonts w:asciiTheme="minorHAnsi" w:hAnsiTheme="minorHAnsi" w:cstheme="minorHAnsi"/>
                      <w:i w:val="0"/>
                      <w:sz w:val="24"/>
                    </w:rPr>
                  </w:pPr>
                  <w:r w:rsidRPr="0050581C">
                    <w:rPr>
                      <w:rFonts w:asciiTheme="minorHAnsi" w:hAnsiTheme="minorHAnsi" w:cstheme="minorHAnsi"/>
                      <w:i w:val="0"/>
                      <w:sz w:val="24"/>
                    </w:rPr>
                    <w:t>Revenue per square feet</w:t>
                  </w:r>
                </w:p>
                <w:p w:rsidR="00654E22" w:rsidRPr="0050581C" w:rsidRDefault="00654E22" w:rsidP="009B7899">
                  <w:pPr>
                    <w:pStyle w:val="BodyText2"/>
                    <w:numPr>
                      <w:ilvl w:val="0"/>
                      <w:numId w:val="6"/>
                    </w:numPr>
                    <w:jc w:val="left"/>
                    <w:rPr>
                      <w:rFonts w:asciiTheme="minorHAnsi" w:hAnsiTheme="minorHAnsi" w:cstheme="minorHAnsi"/>
                      <w:i w:val="0"/>
                      <w:sz w:val="24"/>
                    </w:rPr>
                  </w:pPr>
                  <w:r w:rsidRPr="0050581C">
                    <w:rPr>
                      <w:rFonts w:asciiTheme="minorHAnsi" w:hAnsiTheme="minorHAnsi" w:cstheme="minorHAnsi"/>
                      <w:i w:val="0"/>
                      <w:sz w:val="24"/>
                    </w:rPr>
                    <w:t>Budget</w:t>
                  </w:r>
                </w:p>
                <w:p w:rsidR="0050581C" w:rsidRDefault="00654E22" w:rsidP="00BF5146">
                  <w:pPr>
                    <w:pStyle w:val="BodyText2"/>
                    <w:numPr>
                      <w:ilvl w:val="0"/>
                      <w:numId w:val="6"/>
                    </w:numPr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  <w:r w:rsidRPr="0050581C">
                    <w:rPr>
                      <w:rFonts w:asciiTheme="minorHAnsi" w:hAnsiTheme="minorHAnsi" w:cstheme="minorHAnsi"/>
                      <w:i w:val="0"/>
                      <w:sz w:val="24"/>
                    </w:rPr>
                    <w:t>LTL Growth</w:t>
                  </w:r>
                  <w:r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4687" w:type="dxa"/>
                </w:tcPr>
                <w:p w:rsidR="0050581C" w:rsidRDefault="0050581C" w:rsidP="00BD69C2">
                  <w:pPr>
                    <w:pStyle w:val="BodyText2"/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</w:p>
              </w:tc>
            </w:tr>
            <w:tr w:rsidR="0050581C" w:rsidTr="00654E22">
              <w:trPr>
                <w:trHeight w:val="1675"/>
              </w:trPr>
              <w:tc>
                <w:tcPr>
                  <w:tcW w:w="4686" w:type="dxa"/>
                </w:tcPr>
                <w:p w:rsidR="00654E22" w:rsidRPr="0050581C" w:rsidRDefault="00654E22" w:rsidP="009B7899">
                  <w:pPr>
                    <w:pStyle w:val="BodyText2"/>
                    <w:numPr>
                      <w:ilvl w:val="0"/>
                      <w:numId w:val="7"/>
                    </w:numPr>
                    <w:jc w:val="left"/>
                    <w:rPr>
                      <w:rFonts w:asciiTheme="minorHAnsi" w:hAnsiTheme="minorHAnsi" w:cstheme="minorHAnsi"/>
                      <w:i w:val="0"/>
                      <w:sz w:val="24"/>
                    </w:rPr>
                  </w:pPr>
                  <w:r w:rsidRPr="0050581C">
                    <w:rPr>
                      <w:rFonts w:asciiTheme="minorHAnsi" w:hAnsiTheme="minorHAnsi" w:cstheme="minorHAnsi"/>
                      <w:i w:val="0"/>
                      <w:sz w:val="24"/>
                    </w:rPr>
                    <w:t>Customer Testimonials</w:t>
                  </w:r>
                </w:p>
                <w:p w:rsidR="00654E22" w:rsidRPr="0050581C" w:rsidRDefault="00654E22" w:rsidP="009B7899">
                  <w:pPr>
                    <w:pStyle w:val="BodyText2"/>
                    <w:numPr>
                      <w:ilvl w:val="0"/>
                      <w:numId w:val="7"/>
                    </w:numPr>
                    <w:jc w:val="left"/>
                    <w:rPr>
                      <w:rFonts w:asciiTheme="minorHAnsi" w:hAnsiTheme="minorHAnsi" w:cstheme="minorHAnsi"/>
                      <w:i w:val="0"/>
                      <w:sz w:val="24"/>
                    </w:rPr>
                  </w:pPr>
                  <w:r w:rsidRPr="0050581C">
                    <w:rPr>
                      <w:rFonts w:asciiTheme="minorHAnsi" w:hAnsiTheme="minorHAnsi" w:cstheme="minorHAnsi"/>
                      <w:i w:val="0"/>
                      <w:sz w:val="24"/>
                    </w:rPr>
                    <w:t>Customer Engagement (Litmus Scores)</w:t>
                  </w:r>
                </w:p>
                <w:p w:rsidR="0050581C" w:rsidRDefault="0050581C" w:rsidP="00BD69C2">
                  <w:pPr>
                    <w:pStyle w:val="BodyText2"/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</w:p>
              </w:tc>
              <w:tc>
                <w:tcPr>
                  <w:tcW w:w="4687" w:type="dxa"/>
                </w:tcPr>
                <w:p w:rsidR="0050581C" w:rsidRDefault="0050581C" w:rsidP="00BD69C2">
                  <w:pPr>
                    <w:pStyle w:val="BodyText2"/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</w:p>
              </w:tc>
            </w:tr>
            <w:tr w:rsidR="0050581C" w:rsidTr="00A7713E">
              <w:trPr>
                <w:trHeight w:val="1199"/>
              </w:trPr>
              <w:tc>
                <w:tcPr>
                  <w:tcW w:w="4686" w:type="dxa"/>
                </w:tcPr>
                <w:p w:rsidR="00654E22" w:rsidRPr="0050581C" w:rsidRDefault="00654E22" w:rsidP="009B7899">
                  <w:pPr>
                    <w:pStyle w:val="BodyText2"/>
                    <w:numPr>
                      <w:ilvl w:val="0"/>
                      <w:numId w:val="8"/>
                    </w:numPr>
                    <w:jc w:val="left"/>
                    <w:rPr>
                      <w:rFonts w:asciiTheme="minorHAnsi" w:hAnsiTheme="minorHAnsi" w:cstheme="minorHAnsi"/>
                      <w:i w:val="0"/>
                      <w:sz w:val="24"/>
                    </w:rPr>
                  </w:pPr>
                  <w:r w:rsidRPr="0050581C">
                    <w:rPr>
                      <w:rFonts w:asciiTheme="minorHAnsi" w:hAnsiTheme="minorHAnsi" w:cstheme="minorHAnsi"/>
                      <w:i w:val="0"/>
                      <w:sz w:val="24"/>
                    </w:rPr>
                    <w:t xml:space="preserve">Attrition % in store </w:t>
                  </w:r>
                </w:p>
                <w:p w:rsidR="0050581C" w:rsidRDefault="008F7D8D" w:rsidP="009B7899">
                  <w:pPr>
                    <w:pStyle w:val="BodyText2"/>
                    <w:numPr>
                      <w:ilvl w:val="0"/>
                      <w:numId w:val="8"/>
                    </w:numPr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sz w:val="24"/>
                    </w:rPr>
                    <w:t xml:space="preserve">Employee </w:t>
                  </w:r>
                  <w:r w:rsidR="00654E22" w:rsidRPr="0050581C">
                    <w:rPr>
                      <w:rFonts w:asciiTheme="minorHAnsi" w:hAnsiTheme="minorHAnsi" w:cstheme="minorHAnsi"/>
                      <w:i w:val="0"/>
                      <w:sz w:val="24"/>
                    </w:rPr>
                    <w:t>Engagement</w:t>
                  </w:r>
                  <w:r w:rsidRPr="008F7D8D">
                    <w:rPr>
                      <w:rFonts w:asciiTheme="minorHAnsi" w:hAnsiTheme="minorHAnsi" w:cstheme="minorHAnsi"/>
                      <w:i w:val="0"/>
                      <w:sz w:val="24"/>
                    </w:rPr>
                    <w:t xml:space="preserve"> Score</w:t>
                  </w:r>
                </w:p>
              </w:tc>
              <w:tc>
                <w:tcPr>
                  <w:tcW w:w="4687" w:type="dxa"/>
                </w:tcPr>
                <w:p w:rsidR="0050581C" w:rsidRDefault="0050581C" w:rsidP="00BD69C2">
                  <w:pPr>
                    <w:pStyle w:val="BodyText2"/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</w:p>
              </w:tc>
            </w:tr>
            <w:tr w:rsidR="0050581C" w:rsidTr="00654E22">
              <w:trPr>
                <w:trHeight w:val="1423"/>
              </w:trPr>
              <w:tc>
                <w:tcPr>
                  <w:tcW w:w="4686" w:type="dxa"/>
                </w:tcPr>
                <w:p w:rsidR="00125401" w:rsidRPr="00654E22" w:rsidRDefault="009B7899" w:rsidP="009B7899">
                  <w:pPr>
                    <w:pStyle w:val="BodyText2"/>
                    <w:numPr>
                      <w:ilvl w:val="0"/>
                      <w:numId w:val="8"/>
                    </w:numPr>
                    <w:jc w:val="left"/>
                    <w:rPr>
                      <w:rFonts w:asciiTheme="minorHAnsi" w:hAnsiTheme="minorHAnsi" w:cstheme="minorHAnsi"/>
                      <w:i w:val="0"/>
                      <w:sz w:val="24"/>
                    </w:rPr>
                  </w:pPr>
                  <w:r w:rsidRPr="00654E22">
                    <w:rPr>
                      <w:rFonts w:asciiTheme="minorHAnsi" w:hAnsiTheme="minorHAnsi" w:cstheme="minorHAnsi"/>
                      <w:i w:val="0"/>
                      <w:sz w:val="24"/>
                    </w:rPr>
                    <w:t>Internal / External recognition (Awards / Certificates)</w:t>
                  </w:r>
                </w:p>
                <w:p w:rsidR="00125401" w:rsidRPr="00654E22" w:rsidRDefault="009B7899" w:rsidP="009B7899">
                  <w:pPr>
                    <w:pStyle w:val="BodyText2"/>
                    <w:numPr>
                      <w:ilvl w:val="0"/>
                      <w:numId w:val="8"/>
                    </w:numPr>
                    <w:jc w:val="left"/>
                    <w:rPr>
                      <w:rFonts w:asciiTheme="minorHAnsi" w:hAnsiTheme="minorHAnsi" w:cstheme="minorHAnsi"/>
                      <w:i w:val="0"/>
                      <w:sz w:val="24"/>
                    </w:rPr>
                  </w:pPr>
                  <w:r w:rsidRPr="00654E22">
                    <w:rPr>
                      <w:rFonts w:asciiTheme="minorHAnsi" w:hAnsiTheme="minorHAnsi" w:cstheme="minorHAnsi"/>
                      <w:i w:val="0"/>
                      <w:sz w:val="24"/>
                    </w:rPr>
                    <w:t>Additional initiatives taken by the store towards customer delight and experience</w:t>
                  </w:r>
                </w:p>
                <w:p w:rsidR="0050581C" w:rsidRDefault="00654E22" w:rsidP="009B7899">
                  <w:pPr>
                    <w:pStyle w:val="BodyText2"/>
                    <w:numPr>
                      <w:ilvl w:val="0"/>
                      <w:numId w:val="8"/>
                    </w:numPr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  <w:r w:rsidRPr="00654E22">
                    <w:rPr>
                      <w:rFonts w:asciiTheme="minorHAnsi" w:hAnsiTheme="minorHAnsi" w:cstheme="minorHAnsi"/>
                      <w:i w:val="0"/>
                      <w:sz w:val="24"/>
                    </w:rPr>
                    <w:t>Compliance (Store Audit Score</w:t>
                  </w:r>
                  <w:r w:rsidR="00BF5146" w:rsidRPr="00BF5146">
                    <w:rPr>
                      <w:rFonts w:asciiTheme="minorHAnsi" w:hAnsiTheme="minorHAnsi" w:cstheme="minorHAnsi"/>
                      <w:i w:val="0"/>
                      <w:sz w:val="24"/>
                    </w:rPr>
                    <w:t>)</w:t>
                  </w:r>
                </w:p>
              </w:tc>
              <w:tc>
                <w:tcPr>
                  <w:tcW w:w="4687" w:type="dxa"/>
                </w:tcPr>
                <w:p w:rsidR="0050581C" w:rsidRDefault="0050581C" w:rsidP="00BD69C2">
                  <w:pPr>
                    <w:pStyle w:val="BodyText2"/>
                    <w:jc w:val="left"/>
                    <w:rPr>
                      <w:rFonts w:asciiTheme="minorHAnsi" w:hAnsiTheme="minorHAnsi" w:cstheme="minorHAnsi"/>
                      <w:b/>
                      <w:i w:val="0"/>
                      <w:sz w:val="24"/>
                    </w:rPr>
                  </w:pPr>
                </w:p>
              </w:tc>
            </w:tr>
          </w:tbl>
          <w:p w:rsidR="0050581C" w:rsidRPr="00D130AC" w:rsidRDefault="0050581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</w:tbl>
    <w:p w:rsidR="00835119" w:rsidRPr="00D130AC" w:rsidRDefault="00A1138B" w:rsidP="00654E22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D130AC">
        <w:rPr>
          <w:rFonts w:asciiTheme="minorHAnsi" w:hAnsiTheme="minorHAnsi" w:cstheme="minorHAnsi"/>
          <w:b/>
          <w:sz w:val="28"/>
          <w:szCs w:val="28"/>
        </w:rPr>
        <w:t>Thank You</w:t>
      </w:r>
    </w:p>
    <w:sectPr w:rsidR="00835119" w:rsidRPr="00D130AC" w:rsidSect="00A1138B">
      <w:headerReference w:type="default" r:id="rId10"/>
      <w:pgSz w:w="12240" w:h="15840"/>
      <w:pgMar w:top="1267" w:right="1440" w:bottom="1267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68E" w:rsidRDefault="008F368E">
      <w:r>
        <w:separator/>
      </w:r>
    </w:p>
  </w:endnote>
  <w:endnote w:type="continuationSeparator" w:id="0">
    <w:p w:rsidR="008F368E" w:rsidRDefault="008F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68E" w:rsidRDefault="008F368E">
      <w:r>
        <w:separator/>
      </w:r>
    </w:p>
  </w:footnote>
  <w:footnote w:type="continuationSeparator" w:id="0">
    <w:p w:rsidR="008F368E" w:rsidRDefault="008F36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38B" w:rsidRDefault="00A1138B" w:rsidP="00A1138B">
    <w:pPr>
      <w:pStyle w:val="Header"/>
      <w:jc w:val="right"/>
      <w:rPr>
        <w:rFonts w:asciiTheme="minorHAnsi" w:hAnsiTheme="minorHAnsi" w:cstheme="minorHAnsi"/>
        <w:b/>
        <w:color w:val="C00000"/>
        <w:sz w:val="28"/>
        <w:szCs w:val="28"/>
      </w:rPr>
    </w:pPr>
    <w:r w:rsidRPr="00D130AC">
      <w:rPr>
        <w:rFonts w:asciiTheme="minorHAnsi" w:hAnsiTheme="minorHAnsi" w:cstheme="minorHAnsi"/>
        <w:b/>
        <w:color w:val="C00000"/>
        <w:sz w:val="28"/>
        <w:szCs w:val="28"/>
      </w:rPr>
      <w:t>B</w:t>
    </w:r>
    <w:r w:rsidR="00186260">
      <w:rPr>
        <w:rFonts w:asciiTheme="minorHAnsi" w:hAnsiTheme="minorHAnsi" w:cstheme="minorHAnsi"/>
        <w:b/>
        <w:color w:val="C00000"/>
        <w:sz w:val="28"/>
        <w:szCs w:val="28"/>
      </w:rPr>
      <w:t>est Retail Operations</w:t>
    </w:r>
  </w:p>
  <w:p w:rsidR="00186260" w:rsidRPr="00D130AC" w:rsidRDefault="00186260" w:rsidP="00186260">
    <w:pPr>
      <w:pStyle w:val="Header"/>
      <w:jc w:val="center"/>
      <w:rPr>
        <w:rFonts w:asciiTheme="minorHAnsi" w:hAnsiTheme="minorHAnsi" w:cstheme="minorHAnsi"/>
        <w:b/>
        <w:color w:val="C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5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6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7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10">
    <w:nsid w:val="295E32CA"/>
    <w:multiLevelType w:val="hybridMultilevel"/>
    <w:tmpl w:val="DA10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405EC4"/>
    <w:multiLevelType w:val="hybridMultilevel"/>
    <w:tmpl w:val="877659B2"/>
    <w:lvl w:ilvl="0" w:tplc="84180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6E42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18A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C0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B20E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8AD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A45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5081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2278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4571DB0"/>
    <w:multiLevelType w:val="hybridMultilevel"/>
    <w:tmpl w:val="4B8EDFE2"/>
    <w:lvl w:ilvl="0" w:tplc="74264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E871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86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FE8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962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C4D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CF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342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D27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3DF760A8"/>
    <w:multiLevelType w:val="hybridMultilevel"/>
    <w:tmpl w:val="A36A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00361D"/>
    <w:multiLevelType w:val="hybridMultilevel"/>
    <w:tmpl w:val="87789B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D0B45E1"/>
    <w:multiLevelType w:val="hybridMultilevel"/>
    <w:tmpl w:val="FFF61838"/>
    <w:lvl w:ilvl="0" w:tplc="7B2820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A2D7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1228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288B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C2B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A6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027B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90B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A26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17">
    <w:nsid w:val="73A71FA7"/>
    <w:multiLevelType w:val="hybridMultilevel"/>
    <w:tmpl w:val="E1C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CC765F"/>
    <w:multiLevelType w:val="hybridMultilevel"/>
    <w:tmpl w:val="E668D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1"/>
  </w:num>
  <w:num w:numId="4">
    <w:abstractNumId w:val="15"/>
  </w:num>
  <w:num w:numId="5">
    <w:abstractNumId w:val="12"/>
  </w:num>
  <w:num w:numId="6">
    <w:abstractNumId w:val="13"/>
  </w:num>
  <w:num w:numId="7">
    <w:abstractNumId w:val="17"/>
  </w:num>
  <w:num w:numId="8">
    <w:abstractNumId w:val="10"/>
  </w:num>
  <w:num w:numId="9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7F70"/>
    <w:rsid w:val="000322D4"/>
    <w:rsid w:val="00051A00"/>
    <w:rsid w:val="000856E1"/>
    <w:rsid w:val="000B0676"/>
    <w:rsid w:val="000C1D9C"/>
    <w:rsid w:val="000D4934"/>
    <w:rsid w:val="000D5FA9"/>
    <w:rsid w:val="000F092D"/>
    <w:rsid w:val="00113A31"/>
    <w:rsid w:val="00116406"/>
    <w:rsid w:val="00117B47"/>
    <w:rsid w:val="00117CB4"/>
    <w:rsid w:val="00125401"/>
    <w:rsid w:val="00133FA1"/>
    <w:rsid w:val="00144C26"/>
    <w:rsid w:val="001556E5"/>
    <w:rsid w:val="00157FBB"/>
    <w:rsid w:val="00177F21"/>
    <w:rsid w:val="00186260"/>
    <w:rsid w:val="001926CB"/>
    <w:rsid w:val="00192962"/>
    <w:rsid w:val="001A05FF"/>
    <w:rsid w:val="001A54B4"/>
    <w:rsid w:val="001B6CEC"/>
    <w:rsid w:val="001F14CD"/>
    <w:rsid w:val="001F4E45"/>
    <w:rsid w:val="002009F7"/>
    <w:rsid w:val="0021332E"/>
    <w:rsid w:val="00217521"/>
    <w:rsid w:val="0023708B"/>
    <w:rsid w:val="0028533E"/>
    <w:rsid w:val="002858FC"/>
    <w:rsid w:val="002903D4"/>
    <w:rsid w:val="00291088"/>
    <w:rsid w:val="002A083F"/>
    <w:rsid w:val="002D36AD"/>
    <w:rsid w:val="00314F42"/>
    <w:rsid w:val="00316506"/>
    <w:rsid w:val="00320DA2"/>
    <w:rsid w:val="00324C5F"/>
    <w:rsid w:val="00344909"/>
    <w:rsid w:val="00353A92"/>
    <w:rsid w:val="00361B73"/>
    <w:rsid w:val="0036220E"/>
    <w:rsid w:val="0037520B"/>
    <w:rsid w:val="003D0C40"/>
    <w:rsid w:val="003D248A"/>
    <w:rsid w:val="003D2760"/>
    <w:rsid w:val="003E2C4D"/>
    <w:rsid w:val="003E2CD7"/>
    <w:rsid w:val="003F3BA6"/>
    <w:rsid w:val="00413F59"/>
    <w:rsid w:val="00415553"/>
    <w:rsid w:val="00430C56"/>
    <w:rsid w:val="0044163D"/>
    <w:rsid w:val="0046307C"/>
    <w:rsid w:val="00464E1D"/>
    <w:rsid w:val="0046779B"/>
    <w:rsid w:val="00490A09"/>
    <w:rsid w:val="004A0C85"/>
    <w:rsid w:val="004B02B3"/>
    <w:rsid w:val="004B55E9"/>
    <w:rsid w:val="004D1BE5"/>
    <w:rsid w:val="004E0B30"/>
    <w:rsid w:val="004E627C"/>
    <w:rsid w:val="0050581C"/>
    <w:rsid w:val="005062A9"/>
    <w:rsid w:val="00517D63"/>
    <w:rsid w:val="00527E78"/>
    <w:rsid w:val="0053038D"/>
    <w:rsid w:val="0053302B"/>
    <w:rsid w:val="00544B9B"/>
    <w:rsid w:val="00547E08"/>
    <w:rsid w:val="00550025"/>
    <w:rsid w:val="005557B5"/>
    <w:rsid w:val="00555CD7"/>
    <w:rsid w:val="00566BA4"/>
    <w:rsid w:val="005730AF"/>
    <w:rsid w:val="00576958"/>
    <w:rsid w:val="00580456"/>
    <w:rsid w:val="00581CBF"/>
    <w:rsid w:val="005B0D12"/>
    <w:rsid w:val="005C344A"/>
    <w:rsid w:val="005D324A"/>
    <w:rsid w:val="005E00C3"/>
    <w:rsid w:val="005E2953"/>
    <w:rsid w:val="00603509"/>
    <w:rsid w:val="00606217"/>
    <w:rsid w:val="006110FB"/>
    <w:rsid w:val="006160CB"/>
    <w:rsid w:val="006359B3"/>
    <w:rsid w:val="00637270"/>
    <w:rsid w:val="00644899"/>
    <w:rsid w:val="006523E9"/>
    <w:rsid w:val="006539FD"/>
    <w:rsid w:val="006540F7"/>
    <w:rsid w:val="00654E22"/>
    <w:rsid w:val="006605D6"/>
    <w:rsid w:val="0066288C"/>
    <w:rsid w:val="00682E95"/>
    <w:rsid w:val="006830E3"/>
    <w:rsid w:val="00683CC1"/>
    <w:rsid w:val="00690AAF"/>
    <w:rsid w:val="006960F2"/>
    <w:rsid w:val="006A00B2"/>
    <w:rsid w:val="006A2A98"/>
    <w:rsid w:val="006A4911"/>
    <w:rsid w:val="006A4CF7"/>
    <w:rsid w:val="006B028B"/>
    <w:rsid w:val="006B0C2F"/>
    <w:rsid w:val="006B22C8"/>
    <w:rsid w:val="006D38D0"/>
    <w:rsid w:val="006F6297"/>
    <w:rsid w:val="007150CB"/>
    <w:rsid w:val="00723292"/>
    <w:rsid w:val="007355DD"/>
    <w:rsid w:val="00735917"/>
    <w:rsid w:val="0076011C"/>
    <w:rsid w:val="00763550"/>
    <w:rsid w:val="007636B0"/>
    <w:rsid w:val="007679A3"/>
    <w:rsid w:val="007910E2"/>
    <w:rsid w:val="00797F9A"/>
    <w:rsid w:val="007A3599"/>
    <w:rsid w:val="007A63BB"/>
    <w:rsid w:val="007A6A8A"/>
    <w:rsid w:val="007B0DBC"/>
    <w:rsid w:val="007B4930"/>
    <w:rsid w:val="007B5E50"/>
    <w:rsid w:val="007D53B3"/>
    <w:rsid w:val="007D55B4"/>
    <w:rsid w:val="007F1839"/>
    <w:rsid w:val="007F7982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C28C9"/>
    <w:rsid w:val="008D28E4"/>
    <w:rsid w:val="008E3833"/>
    <w:rsid w:val="008F368E"/>
    <w:rsid w:val="008F7D8D"/>
    <w:rsid w:val="009017B0"/>
    <w:rsid w:val="00917FA8"/>
    <w:rsid w:val="00946A76"/>
    <w:rsid w:val="0096432C"/>
    <w:rsid w:val="00966B69"/>
    <w:rsid w:val="0099358F"/>
    <w:rsid w:val="00996BCE"/>
    <w:rsid w:val="00996F13"/>
    <w:rsid w:val="009B6996"/>
    <w:rsid w:val="009B7899"/>
    <w:rsid w:val="009C2B94"/>
    <w:rsid w:val="009D16B8"/>
    <w:rsid w:val="009D3F25"/>
    <w:rsid w:val="00A02D06"/>
    <w:rsid w:val="00A068F8"/>
    <w:rsid w:val="00A102AA"/>
    <w:rsid w:val="00A10BB2"/>
    <w:rsid w:val="00A1138B"/>
    <w:rsid w:val="00A149F5"/>
    <w:rsid w:val="00A173FA"/>
    <w:rsid w:val="00A213D0"/>
    <w:rsid w:val="00A24C1B"/>
    <w:rsid w:val="00A3092C"/>
    <w:rsid w:val="00A41A03"/>
    <w:rsid w:val="00A43527"/>
    <w:rsid w:val="00A46228"/>
    <w:rsid w:val="00A46A80"/>
    <w:rsid w:val="00A52824"/>
    <w:rsid w:val="00A7713E"/>
    <w:rsid w:val="00A80D8E"/>
    <w:rsid w:val="00A93284"/>
    <w:rsid w:val="00AB0E7A"/>
    <w:rsid w:val="00AB4B78"/>
    <w:rsid w:val="00AB59D7"/>
    <w:rsid w:val="00AB786F"/>
    <w:rsid w:val="00AC1A0E"/>
    <w:rsid w:val="00AC295D"/>
    <w:rsid w:val="00AE354A"/>
    <w:rsid w:val="00AF22E8"/>
    <w:rsid w:val="00B13F11"/>
    <w:rsid w:val="00B34270"/>
    <w:rsid w:val="00B34595"/>
    <w:rsid w:val="00B63DC7"/>
    <w:rsid w:val="00B8165D"/>
    <w:rsid w:val="00B81C2C"/>
    <w:rsid w:val="00B86157"/>
    <w:rsid w:val="00BB2794"/>
    <w:rsid w:val="00BB720A"/>
    <w:rsid w:val="00BD69C2"/>
    <w:rsid w:val="00BE1DFA"/>
    <w:rsid w:val="00BE7931"/>
    <w:rsid w:val="00BF365B"/>
    <w:rsid w:val="00BF5146"/>
    <w:rsid w:val="00BF7CEF"/>
    <w:rsid w:val="00C05938"/>
    <w:rsid w:val="00C11B83"/>
    <w:rsid w:val="00C237BD"/>
    <w:rsid w:val="00C279FB"/>
    <w:rsid w:val="00C365BF"/>
    <w:rsid w:val="00C47CCC"/>
    <w:rsid w:val="00C60119"/>
    <w:rsid w:val="00C61A3A"/>
    <w:rsid w:val="00C732DB"/>
    <w:rsid w:val="00C7547E"/>
    <w:rsid w:val="00C75ABB"/>
    <w:rsid w:val="00C9563F"/>
    <w:rsid w:val="00CA2EEA"/>
    <w:rsid w:val="00CB3126"/>
    <w:rsid w:val="00CB56AD"/>
    <w:rsid w:val="00CC4BEC"/>
    <w:rsid w:val="00CD324A"/>
    <w:rsid w:val="00CE448B"/>
    <w:rsid w:val="00CE6A3D"/>
    <w:rsid w:val="00CF5849"/>
    <w:rsid w:val="00D02522"/>
    <w:rsid w:val="00D0267C"/>
    <w:rsid w:val="00D04546"/>
    <w:rsid w:val="00D108DB"/>
    <w:rsid w:val="00D1288D"/>
    <w:rsid w:val="00D130AC"/>
    <w:rsid w:val="00D17B33"/>
    <w:rsid w:val="00D34EA1"/>
    <w:rsid w:val="00D36504"/>
    <w:rsid w:val="00D52AAA"/>
    <w:rsid w:val="00D6117A"/>
    <w:rsid w:val="00D7594A"/>
    <w:rsid w:val="00DA7AA4"/>
    <w:rsid w:val="00DB00F5"/>
    <w:rsid w:val="00DB2A21"/>
    <w:rsid w:val="00DC0A3B"/>
    <w:rsid w:val="00DC3DCC"/>
    <w:rsid w:val="00DE0B1B"/>
    <w:rsid w:val="00DE3600"/>
    <w:rsid w:val="00DE4D31"/>
    <w:rsid w:val="00E01F7B"/>
    <w:rsid w:val="00E0715A"/>
    <w:rsid w:val="00E31DCF"/>
    <w:rsid w:val="00E46CC9"/>
    <w:rsid w:val="00E61812"/>
    <w:rsid w:val="00E633D1"/>
    <w:rsid w:val="00EA139C"/>
    <w:rsid w:val="00EA2CD9"/>
    <w:rsid w:val="00EB1B8C"/>
    <w:rsid w:val="00EC2875"/>
    <w:rsid w:val="00EC7929"/>
    <w:rsid w:val="00ED0FFB"/>
    <w:rsid w:val="00EE2916"/>
    <w:rsid w:val="00EF2884"/>
    <w:rsid w:val="00F053B0"/>
    <w:rsid w:val="00F05817"/>
    <w:rsid w:val="00F12146"/>
    <w:rsid w:val="00F140EF"/>
    <w:rsid w:val="00F37872"/>
    <w:rsid w:val="00F4561E"/>
    <w:rsid w:val="00F573FA"/>
    <w:rsid w:val="00F81A33"/>
    <w:rsid w:val="00F856BB"/>
    <w:rsid w:val="00FB59FD"/>
    <w:rsid w:val="00FB7F5D"/>
    <w:rsid w:val="00FD27A6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link w:val="BodyText2Char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1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130AC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  <w:style w:type="character" w:customStyle="1" w:styleId="BodyText2Char">
    <w:name w:val="Body Text 2 Char"/>
    <w:basedOn w:val="DefaultParagraphFont"/>
    <w:link w:val="BodyText2"/>
    <w:semiHidden/>
    <w:rsid w:val="00654E22"/>
    <w:rPr>
      <w:rFonts w:ascii="Arial" w:hAnsi="Arial" w:cs="Arial"/>
      <w:i/>
      <w:iCs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link w:val="BodyText2Char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1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130AC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  <w:style w:type="character" w:customStyle="1" w:styleId="BodyText2Char">
    <w:name w:val="Body Text 2 Char"/>
    <w:basedOn w:val="DefaultParagraphFont"/>
    <w:link w:val="BodyText2"/>
    <w:semiHidden/>
    <w:rsid w:val="00654E22"/>
    <w:rPr>
      <w:rFonts w:ascii="Arial" w:hAnsi="Arial" w:cs="Arial"/>
      <w:i/>
      <w:iCs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1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6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3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9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7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6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4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20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8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8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0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4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5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099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8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43B49F-CE9A-4F57-BBE3-216E68CE7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3165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9</cp:revision>
  <cp:lastPrinted>2011-04-01T06:59:00Z</cp:lastPrinted>
  <dcterms:created xsi:type="dcterms:W3CDTF">2017-02-17T11:43:00Z</dcterms:created>
  <dcterms:modified xsi:type="dcterms:W3CDTF">2018-02-26T09:33:00Z</dcterms:modified>
</cp:coreProperties>
</file>