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35119" w:rsidRPr="00A64E20" w:rsidRDefault="00724A04" w:rsidP="00A64E20">
      <w:pPr>
        <w:pStyle w:val="Subtitle"/>
        <w:spacing w:before="0" w:after="0"/>
        <w:rPr>
          <w:rFonts w:asciiTheme="minorHAnsi" w:hAnsiTheme="minorHAnsi" w:cstheme="minorHAnsi"/>
          <w:b/>
          <w:i w:val="0"/>
          <w:iCs w:val="0"/>
          <w:noProof/>
          <w:color w:val="800000"/>
          <w:sz w:val="24"/>
          <w:szCs w:val="24"/>
          <w:lang w:eastAsia="en-US"/>
        </w:rPr>
      </w:pPr>
      <w:bookmarkStart w:id="0" w:name="_GoBack"/>
      <w:bookmarkEnd w:id="0"/>
      <w:r w:rsidRPr="000B4C82">
        <w:rPr>
          <w:rFonts w:asciiTheme="minorHAnsi" w:hAnsiTheme="minorHAnsi" w:cstheme="minorHAnsi"/>
          <w:noProof/>
          <w:color w:val="003300"/>
          <w:sz w:val="24"/>
          <w:szCs w:val="24"/>
          <w:lang w:eastAsia="en-US" w:bidi="hi-IN"/>
        </w:rPr>
        <w:drawing>
          <wp:inline distT="0" distB="0" distL="0" distR="0" wp14:anchorId="26D4DAC3" wp14:editId="4ED92462">
            <wp:extent cx="3336258" cy="2667000"/>
            <wp:effectExtent l="0" t="0" r="0" b="0"/>
            <wp:docPr id="102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7284" t="30299" r="42231" b="26357"/>
                    <a:stretch/>
                  </pic:blipFill>
                  <pic:spPr bwMode="auto">
                    <a:xfrm>
                      <a:off x="0" y="0"/>
                      <a:ext cx="3346323" cy="26750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  <a:extLst/>
                  </pic:spPr>
                </pic:pic>
              </a:graphicData>
            </a:graphic>
          </wp:inline>
        </w:drawing>
      </w:r>
    </w:p>
    <w:p w:rsidR="00F30CFA" w:rsidRPr="00A64E20" w:rsidRDefault="00C60F58" w:rsidP="00835119">
      <w:pPr>
        <w:pStyle w:val="Title"/>
        <w:rPr>
          <w:rFonts w:asciiTheme="minorHAnsi" w:hAnsiTheme="minorHAnsi" w:cstheme="minorHAnsi"/>
          <w:color w:val="FF0000"/>
          <w:sz w:val="40"/>
          <w:szCs w:val="40"/>
        </w:rPr>
      </w:pPr>
      <w:r w:rsidRPr="00A64E20">
        <w:rPr>
          <w:rFonts w:asciiTheme="minorHAnsi" w:hAnsiTheme="minorHAnsi" w:cstheme="minorHAnsi"/>
          <w:color w:val="FF0000"/>
          <w:sz w:val="40"/>
          <w:szCs w:val="40"/>
        </w:rPr>
        <w:t>M</w:t>
      </w:r>
      <w:r w:rsidR="00F30CFA" w:rsidRPr="00A64E20">
        <w:rPr>
          <w:rFonts w:asciiTheme="minorHAnsi" w:hAnsiTheme="minorHAnsi" w:cstheme="minorHAnsi"/>
          <w:color w:val="FF0000"/>
          <w:sz w:val="40"/>
          <w:szCs w:val="40"/>
        </w:rPr>
        <w:t xml:space="preserve">ost Valued Contributor </w:t>
      </w:r>
      <w:r w:rsidR="00D219D7" w:rsidRPr="00A64E20">
        <w:rPr>
          <w:rFonts w:asciiTheme="minorHAnsi" w:hAnsiTheme="minorHAnsi" w:cstheme="minorHAnsi"/>
          <w:color w:val="FF0000"/>
          <w:sz w:val="40"/>
          <w:szCs w:val="40"/>
        </w:rPr>
        <w:t>- Operations</w:t>
      </w:r>
    </w:p>
    <w:p w:rsidR="005E00C3" w:rsidRPr="00A64E20" w:rsidRDefault="00F30CFA" w:rsidP="00835119">
      <w:pPr>
        <w:pStyle w:val="Title"/>
        <w:rPr>
          <w:rFonts w:asciiTheme="minorHAnsi" w:hAnsiTheme="minorHAnsi" w:cstheme="minorHAnsi"/>
          <w:color w:val="FF0000"/>
          <w:sz w:val="40"/>
          <w:szCs w:val="40"/>
        </w:rPr>
      </w:pPr>
      <w:r w:rsidRPr="00A64E20">
        <w:rPr>
          <w:rFonts w:asciiTheme="minorHAnsi" w:hAnsiTheme="minorHAnsi" w:cstheme="minorHAnsi"/>
          <w:color w:val="FF0000"/>
          <w:sz w:val="40"/>
          <w:szCs w:val="40"/>
        </w:rPr>
        <w:t>(</w:t>
      </w:r>
      <w:r w:rsidR="007C6520" w:rsidRPr="00A64E20">
        <w:rPr>
          <w:rFonts w:asciiTheme="minorHAnsi" w:hAnsiTheme="minorHAnsi" w:cstheme="minorHAnsi"/>
          <w:color w:val="FF0000"/>
          <w:sz w:val="40"/>
          <w:szCs w:val="40"/>
        </w:rPr>
        <w:t>Deputy General Manager</w:t>
      </w:r>
      <w:r w:rsidR="00724A04">
        <w:rPr>
          <w:rFonts w:asciiTheme="minorHAnsi" w:hAnsiTheme="minorHAnsi" w:cstheme="minorHAnsi"/>
          <w:color w:val="FF0000"/>
          <w:sz w:val="40"/>
          <w:szCs w:val="40"/>
        </w:rPr>
        <w:t xml:space="preserve"> to Manager</w:t>
      </w:r>
      <w:r w:rsidRPr="00A64E20">
        <w:rPr>
          <w:rFonts w:asciiTheme="minorHAnsi" w:hAnsiTheme="minorHAnsi" w:cstheme="minorHAnsi"/>
          <w:color w:val="FF0000"/>
          <w:sz w:val="40"/>
          <w:szCs w:val="40"/>
        </w:rPr>
        <w:t>)</w:t>
      </w:r>
    </w:p>
    <w:p w:rsidR="00A64E20" w:rsidRPr="00A64E20" w:rsidRDefault="00A64E20" w:rsidP="00835119">
      <w:pPr>
        <w:pStyle w:val="Subtitle"/>
        <w:spacing w:before="0" w:after="0"/>
        <w:rPr>
          <w:rFonts w:asciiTheme="minorHAnsi" w:hAnsiTheme="minorHAnsi" w:cstheme="minorHAnsi"/>
          <w:b/>
          <w:i w:val="0"/>
          <w:sz w:val="24"/>
          <w:szCs w:val="24"/>
        </w:rPr>
      </w:pPr>
    </w:p>
    <w:p w:rsidR="00A64E20" w:rsidRDefault="00A64E20" w:rsidP="00A64E20">
      <w:pPr>
        <w:pStyle w:val="Subtitle"/>
        <w:spacing w:before="0" w:after="0"/>
        <w:rPr>
          <w:rFonts w:asciiTheme="minorHAnsi" w:hAnsiTheme="minorHAnsi" w:cstheme="minorHAnsi"/>
          <w:b/>
          <w:i w:val="0"/>
          <w:sz w:val="36"/>
          <w:szCs w:val="36"/>
        </w:rPr>
      </w:pPr>
    </w:p>
    <w:p w:rsidR="00835119" w:rsidRDefault="00835119" w:rsidP="00A64E20">
      <w:pPr>
        <w:pStyle w:val="Subtitle"/>
        <w:spacing w:before="0" w:after="0"/>
        <w:rPr>
          <w:rFonts w:asciiTheme="minorHAnsi" w:hAnsiTheme="minorHAnsi" w:cstheme="minorHAnsi"/>
          <w:b/>
          <w:i w:val="0"/>
          <w:iCs w:val="0"/>
          <w:color w:val="800000"/>
          <w:sz w:val="36"/>
          <w:szCs w:val="36"/>
        </w:rPr>
      </w:pPr>
      <w:r w:rsidRPr="00A64E20">
        <w:rPr>
          <w:rFonts w:asciiTheme="minorHAnsi" w:hAnsiTheme="minorHAnsi" w:cstheme="minorHAnsi"/>
          <w:b/>
          <w:i w:val="0"/>
          <w:sz w:val="36"/>
          <w:szCs w:val="36"/>
        </w:rPr>
        <w:t>Nomination Form</w:t>
      </w:r>
      <w:r w:rsidR="005E00C3" w:rsidRPr="00A64E20">
        <w:rPr>
          <w:rFonts w:asciiTheme="minorHAnsi" w:hAnsiTheme="minorHAnsi" w:cstheme="minorHAnsi"/>
          <w:b/>
          <w:i w:val="0"/>
          <w:iCs w:val="0"/>
          <w:color w:val="800000"/>
          <w:sz w:val="36"/>
          <w:szCs w:val="36"/>
        </w:rPr>
        <w:br w:type="textWrapping" w:clear="all"/>
      </w:r>
    </w:p>
    <w:p w:rsidR="00A64E20" w:rsidRDefault="00A64E20" w:rsidP="00A64E20">
      <w:pPr>
        <w:pStyle w:val="BodyText"/>
      </w:pPr>
    </w:p>
    <w:p w:rsidR="00A64E20" w:rsidRPr="00A64E20" w:rsidRDefault="00A64E20" w:rsidP="00A64E20">
      <w:pPr>
        <w:pStyle w:val="BodyText"/>
      </w:pPr>
    </w:p>
    <w:p w:rsidR="006B0C2F" w:rsidRPr="00A64E20" w:rsidRDefault="009A48DC" w:rsidP="00835119">
      <w:pPr>
        <w:suppressAutoHyphens/>
        <w:spacing w:line="360" w:lineRule="auto"/>
        <w:rPr>
          <w:rFonts w:asciiTheme="minorHAnsi" w:eastAsia="MS Mincho" w:hAnsiTheme="minorHAnsi" w:cstheme="minorHAnsi"/>
          <w:b/>
          <w:color w:val="000000" w:themeColor="text1"/>
          <w:sz w:val="28"/>
          <w:szCs w:val="28"/>
          <w:lang w:eastAsia="ar-SA"/>
        </w:rPr>
      </w:pPr>
      <w:r>
        <w:rPr>
          <w:rFonts w:asciiTheme="minorHAnsi" w:eastAsia="MS Mincho" w:hAnsiTheme="minorHAnsi" w:cstheme="minorHAnsi"/>
          <w:b/>
          <w:color w:val="000000" w:themeColor="text1"/>
          <w:sz w:val="28"/>
          <w:szCs w:val="28"/>
          <w:lang w:eastAsia="ar-SA"/>
        </w:rPr>
        <w:t>Guidelines</w:t>
      </w:r>
      <w:r w:rsidR="006B0C2F" w:rsidRPr="00A64E20">
        <w:rPr>
          <w:rFonts w:asciiTheme="minorHAnsi" w:eastAsia="MS Mincho" w:hAnsiTheme="minorHAnsi" w:cstheme="minorHAnsi"/>
          <w:b/>
          <w:color w:val="000000" w:themeColor="text1"/>
          <w:sz w:val="28"/>
          <w:szCs w:val="28"/>
          <w:lang w:eastAsia="ar-SA"/>
        </w:rPr>
        <w:t>:</w:t>
      </w:r>
    </w:p>
    <w:p w:rsidR="00A64E20" w:rsidRPr="00A64E20" w:rsidRDefault="00A64E20" w:rsidP="00835119">
      <w:pPr>
        <w:suppressAutoHyphens/>
        <w:spacing w:line="360" w:lineRule="auto"/>
        <w:rPr>
          <w:rFonts w:asciiTheme="minorHAnsi" w:eastAsia="MS Mincho" w:hAnsiTheme="minorHAnsi" w:cstheme="minorHAnsi"/>
          <w:b/>
          <w:color w:val="000000" w:themeColor="text1"/>
          <w:lang w:eastAsia="ar-SA"/>
        </w:rPr>
      </w:pPr>
    </w:p>
    <w:p w:rsidR="006B0C2F" w:rsidRPr="00A64E20" w:rsidRDefault="006B0C2F" w:rsidP="00835119">
      <w:pPr>
        <w:numPr>
          <w:ilvl w:val="0"/>
          <w:numId w:val="26"/>
        </w:numPr>
        <w:suppressAutoHyphens/>
        <w:spacing w:line="360" w:lineRule="auto"/>
        <w:rPr>
          <w:rFonts w:asciiTheme="minorHAnsi" w:eastAsia="MS Mincho" w:hAnsiTheme="minorHAnsi" w:cstheme="minorHAnsi"/>
          <w:color w:val="000000" w:themeColor="text1"/>
          <w:lang w:eastAsia="ar-SA"/>
        </w:rPr>
      </w:pPr>
      <w:r w:rsidRPr="00A64E20">
        <w:rPr>
          <w:rFonts w:asciiTheme="minorHAnsi" w:eastAsia="MS Mincho" w:hAnsiTheme="minorHAnsi" w:cstheme="minorHAnsi"/>
          <w:color w:val="000000" w:themeColor="text1"/>
          <w:lang w:eastAsia="ar-SA"/>
        </w:rPr>
        <w:t xml:space="preserve">Please complete this form </w:t>
      </w:r>
      <w:r w:rsidR="00D0267C" w:rsidRPr="00A64E20">
        <w:rPr>
          <w:rFonts w:asciiTheme="minorHAnsi" w:eastAsia="MS Mincho" w:hAnsiTheme="minorHAnsi" w:cstheme="minorHAnsi"/>
          <w:color w:val="000000" w:themeColor="text1"/>
          <w:lang w:eastAsia="ar-SA"/>
        </w:rPr>
        <w:t>and submit</w:t>
      </w:r>
      <w:r w:rsidRPr="00A64E20">
        <w:rPr>
          <w:rFonts w:asciiTheme="minorHAnsi" w:eastAsia="MS Mincho" w:hAnsiTheme="minorHAnsi" w:cstheme="minorHAnsi"/>
          <w:color w:val="000000" w:themeColor="text1"/>
          <w:lang w:eastAsia="ar-SA"/>
        </w:rPr>
        <w:t xml:space="preserve"> with any relevant supporting documents to your respective </w:t>
      </w:r>
      <w:r w:rsidR="00D0267C" w:rsidRPr="00A64E20">
        <w:rPr>
          <w:rFonts w:asciiTheme="minorHAnsi" w:eastAsia="MS Mincho" w:hAnsiTheme="minorHAnsi" w:cstheme="minorHAnsi"/>
          <w:color w:val="000000" w:themeColor="text1"/>
          <w:lang w:eastAsia="ar-SA"/>
        </w:rPr>
        <w:t>SBU H</w:t>
      </w:r>
      <w:r w:rsidRPr="00A64E20">
        <w:rPr>
          <w:rFonts w:asciiTheme="minorHAnsi" w:eastAsia="MS Mincho" w:hAnsiTheme="minorHAnsi" w:cstheme="minorHAnsi"/>
          <w:color w:val="000000" w:themeColor="text1"/>
          <w:lang w:eastAsia="ar-SA"/>
        </w:rPr>
        <w:t>ead (President level) along with a copy to awards@raymond.in</w:t>
      </w:r>
    </w:p>
    <w:p w:rsidR="009A48DC" w:rsidRPr="001B2AAE" w:rsidRDefault="009A48DC" w:rsidP="009A48DC">
      <w:pPr>
        <w:numPr>
          <w:ilvl w:val="0"/>
          <w:numId w:val="26"/>
        </w:numPr>
        <w:suppressAutoHyphens/>
        <w:spacing w:line="360" w:lineRule="auto"/>
        <w:rPr>
          <w:rFonts w:asciiTheme="minorHAnsi" w:hAnsiTheme="minorHAnsi" w:cstheme="minorHAnsi"/>
          <w:color w:val="000000" w:themeColor="text1"/>
        </w:rPr>
      </w:pPr>
      <w:r w:rsidRPr="001B2AAE">
        <w:rPr>
          <w:rFonts w:asciiTheme="minorHAnsi" w:hAnsiTheme="minorHAnsi" w:cstheme="minorHAnsi"/>
          <w:color w:val="000000" w:themeColor="text1"/>
        </w:rPr>
        <w:t>Please attach ONE high resolution photograph of the nominee along with the nomination form.</w:t>
      </w:r>
    </w:p>
    <w:p w:rsidR="00D0267C" w:rsidRPr="00A64E20" w:rsidRDefault="00D0267C" w:rsidP="00835119">
      <w:pPr>
        <w:numPr>
          <w:ilvl w:val="0"/>
          <w:numId w:val="26"/>
        </w:numPr>
        <w:suppressAutoHyphens/>
        <w:spacing w:line="360" w:lineRule="auto"/>
        <w:rPr>
          <w:rFonts w:asciiTheme="minorHAnsi" w:hAnsiTheme="minorHAnsi" w:cstheme="minorHAnsi"/>
          <w:color w:val="000000" w:themeColor="text1"/>
        </w:rPr>
      </w:pPr>
      <w:r w:rsidRPr="00A64E20">
        <w:rPr>
          <w:rFonts w:asciiTheme="minorHAnsi" w:hAnsiTheme="minorHAnsi" w:cstheme="minorHAnsi"/>
          <w:color w:val="000000" w:themeColor="text1"/>
        </w:rPr>
        <w:t>Submit any documents/pictures that you think would build a strong case for this nomination.</w:t>
      </w:r>
    </w:p>
    <w:p w:rsidR="00D0267C" w:rsidRPr="00A64E20" w:rsidRDefault="00D0267C" w:rsidP="00F30CFA">
      <w:pPr>
        <w:numPr>
          <w:ilvl w:val="0"/>
          <w:numId w:val="26"/>
        </w:numPr>
        <w:suppressAutoHyphens/>
        <w:spacing w:line="360" w:lineRule="auto"/>
        <w:rPr>
          <w:rFonts w:asciiTheme="minorHAnsi" w:hAnsiTheme="minorHAnsi" w:cstheme="minorHAnsi"/>
          <w:color w:val="000000" w:themeColor="text1"/>
        </w:rPr>
      </w:pPr>
      <w:r w:rsidRPr="00A64E20">
        <w:rPr>
          <w:rFonts w:asciiTheme="minorHAnsi" w:hAnsiTheme="minorHAnsi" w:cstheme="minorHAnsi"/>
          <w:color w:val="000000" w:themeColor="text1"/>
        </w:rPr>
        <w:t>The Awards Committee may contact you to collect additional details, if necessary.</w:t>
      </w:r>
    </w:p>
    <w:p w:rsidR="00A64E20" w:rsidRDefault="00D0267C" w:rsidP="00A64E20">
      <w:pPr>
        <w:pStyle w:val="ListParagraph"/>
        <w:numPr>
          <w:ilvl w:val="0"/>
          <w:numId w:val="26"/>
        </w:numPr>
        <w:spacing w:before="120"/>
        <w:jc w:val="both"/>
        <w:rPr>
          <w:rFonts w:asciiTheme="minorHAnsi" w:hAnsiTheme="minorHAnsi" w:cstheme="minorHAnsi"/>
          <w:b/>
        </w:rPr>
      </w:pPr>
      <w:r w:rsidRPr="00A64E20">
        <w:rPr>
          <w:rFonts w:asciiTheme="minorHAnsi" w:eastAsia="MS Mincho" w:hAnsiTheme="minorHAnsi" w:cstheme="minorHAnsi"/>
          <w:color w:val="000000" w:themeColor="text1"/>
          <w:lang w:eastAsia="ar-SA"/>
        </w:rPr>
        <w:t xml:space="preserve">Mention </w:t>
      </w:r>
      <w:r w:rsidRPr="00A64E20">
        <w:rPr>
          <w:rFonts w:asciiTheme="minorHAnsi" w:eastAsia="MS Mincho" w:hAnsiTheme="minorHAnsi" w:cstheme="minorHAnsi"/>
          <w:b/>
          <w:color w:val="000000" w:themeColor="text1"/>
          <w:lang w:eastAsia="ar-SA"/>
        </w:rPr>
        <w:t>the subject line</w:t>
      </w:r>
      <w:r w:rsidRPr="00A64E20">
        <w:rPr>
          <w:rFonts w:asciiTheme="minorHAnsi" w:eastAsia="MS Mincho" w:hAnsiTheme="minorHAnsi" w:cstheme="minorHAnsi"/>
          <w:color w:val="000000" w:themeColor="text1"/>
          <w:lang w:eastAsia="ar-SA"/>
        </w:rPr>
        <w:t xml:space="preserve"> as </w:t>
      </w:r>
      <w:r w:rsidRPr="00A64E20">
        <w:rPr>
          <w:rFonts w:asciiTheme="minorHAnsi" w:eastAsia="MS Mincho" w:hAnsiTheme="minorHAnsi" w:cstheme="minorHAnsi"/>
          <w:b/>
          <w:color w:val="000000" w:themeColor="text1"/>
          <w:lang w:eastAsia="ar-SA"/>
        </w:rPr>
        <w:t>‘</w:t>
      </w:r>
      <w:r w:rsidR="00C60F58" w:rsidRPr="00A64E20">
        <w:rPr>
          <w:rFonts w:asciiTheme="minorHAnsi" w:eastAsia="MS Mincho" w:hAnsiTheme="minorHAnsi" w:cstheme="minorHAnsi"/>
          <w:b/>
          <w:color w:val="000000" w:themeColor="text1"/>
          <w:lang w:eastAsia="ar-SA"/>
        </w:rPr>
        <w:t>M</w:t>
      </w:r>
      <w:r w:rsidR="00F30CFA" w:rsidRPr="00A64E20">
        <w:rPr>
          <w:rFonts w:asciiTheme="minorHAnsi" w:eastAsia="MS Mincho" w:hAnsiTheme="minorHAnsi" w:cstheme="minorHAnsi"/>
          <w:b/>
          <w:color w:val="000000" w:themeColor="text1"/>
          <w:lang w:eastAsia="ar-SA"/>
        </w:rPr>
        <w:t>ost Valued Contributor</w:t>
      </w:r>
      <w:r w:rsidR="00151FA7" w:rsidRPr="00A64E20">
        <w:rPr>
          <w:rFonts w:asciiTheme="minorHAnsi" w:eastAsia="MS Mincho" w:hAnsiTheme="minorHAnsi" w:cstheme="minorHAnsi"/>
          <w:b/>
          <w:color w:val="000000" w:themeColor="text1"/>
          <w:lang w:eastAsia="ar-SA"/>
        </w:rPr>
        <w:t xml:space="preserve"> - Operations</w:t>
      </w:r>
      <w:r w:rsidRPr="00A64E20">
        <w:rPr>
          <w:rFonts w:asciiTheme="minorHAnsi" w:eastAsia="MS Mincho" w:hAnsiTheme="minorHAnsi" w:cstheme="minorHAnsi"/>
          <w:b/>
          <w:color w:val="000000" w:themeColor="text1"/>
          <w:lang w:eastAsia="ar-SA"/>
        </w:rPr>
        <w:t>’</w:t>
      </w:r>
      <w:r w:rsidRPr="00A64E20">
        <w:rPr>
          <w:rFonts w:asciiTheme="minorHAnsi" w:eastAsia="MS Mincho" w:hAnsiTheme="minorHAnsi" w:cstheme="minorHAnsi"/>
          <w:color w:val="000000" w:themeColor="text1"/>
          <w:lang w:eastAsia="ar-SA"/>
        </w:rPr>
        <w:t xml:space="preserve"> when </w:t>
      </w:r>
      <w:r w:rsidRPr="00A64E20">
        <w:rPr>
          <w:rFonts w:asciiTheme="minorHAnsi" w:eastAsia="MS Mincho" w:hAnsiTheme="minorHAnsi" w:cstheme="minorHAnsi"/>
          <w:color w:val="000000" w:themeColor="text1"/>
          <w:u w:val="single"/>
          <w:lang w:eastAsia="ar-SA"/>
        </w:rPr>
        <w:t>submitting your nomination</w:t>
      </w:r>
      <w:r w:rsidR="00A64E20" w:rsidRPr="00A64E20">
        <w:rPr>
          <w:rFonts w:asciiTheme="minorHAnsi" w:hAnsiTheme="minorHAnsi" w:cstheme="minorHAnsi"/>
          <w:b/>
        </w:rPr>
        <w:t xml:space="preserve"> </w:t>
      </w:r>
    </w:p>
    <w:p w:rsidR="0036126A" w:rsidRDefault="0036126A" w:rsidP="0036126A">
      <w:pPr>
        <w:pStyle w:val="ListParagraph"/>
        <w:spacing w:before="120"/>
        <w:ind w:left="360"/>
        <w:jc w:val="both"/>
        <w:rPr>
          <w:rFonts w:asciiTheme="minorHAnsi" w:hAnsiTheme="minorHAnsi" w:cstheme="minorHAnsi"/>
          <w:b/>
        </w:rPr>
      </w:pPr>
    </w:p>
    <w:p w:rsidR="00C50E15" w:rsidRDefault="00C50E15" w:rsidP="00C50E15">
      <w:pPr>
        <w:spacing w:before="120"/>
        <w:jc w:val="both"/>
        <w:rPr>
          <w:rFonts w:asciiTheme="minorHAnsi" w:hAnsiTheme="minorHAnsi" w:cstheme="minorHAnsi"/>
          <w:b/>
        </w:rPr>
      </w:pPr>
    </w:p>
    <w:p w:rsidR="00C50E15" w:rsidRDefault="00C50E15" w:rsidP="00C50E15">
      <w:pPr>
        <w:spacing w:before="120"/>
        <w:jc w:val="both"/>
        <w:rPr>
          <w:rFonts w:asciiTheme="minorHAnsi" w:hAnsiTheme="minorHAnsi" w:cstheme="minorHAnsi"/>
          <w:b/>
        </w:rPr>
      </w:pPr>
    </w:p>
    <w:p w:rsidR="00C50E15" w:rsidRPr="00C50E15" w:rsidRDefault="00C50E15" w:rsidP="00C50E15">
      <w:pPr>
        <w:spacing w:before="120"/>
        <w:jc w:val="both"/>
        <w:rPr>
          <w:rFonts w:asciiTheme="minorHAnsi" w:hAnsiTheme="minorHAnsi" w:cstheme="minorHAnsi"/>
          <w:b/>
        </w:rPr>
      </w:pPr>
    </w:p>
    <w:p w:rsidR="00A64E20" w:rsidRPr="00C50E15" w:rsidRDefault="00A64E20" w:rsidP="00C50E15">
      <w:pPr>
        <w:spacing w:before="120"/>
        <w:jc w:val="both"/>
        <w:rPr>
          <w:rFonts w:asciiTheme="minorHAnsi" w:hAnsiTheme="minorHAnsi" w:cstheme="minorHAnsi"/>
          <w:b/>
        </w:rPr>
      </w:pPr>
      <w:r w:rsidRPr="00C50E15">
        <w:rPr>
          <w:rFonts w:asciiTheme="minorHAnsi" w:hAnsiTheme="minorHAnsi" w:cstheme="minorHAnsi"/>
          <w:b/>
        </w:rPr>
        <w:t>Eligibility Criteria</w:t>
      </w:r>
    </w:p>
    <w:p w:rsidR="00A64E20" w:rsidRPr="00A64E20" w:rsidRDefault="00A64E20" w:rsidP="00A64E20">
      <w:pPr>
        <w:pStyle w:val="ListParagraph"/>
        <w:numPr>
          <w:ilvl w:val="1"/>
          <w:numId w:val="26"/>
        </w:numPr>
        <w:spacing w:before="120"/>
        <w:jc w:val="both"/>
        <w:rPr>
          <w:rFonts w:asciiTheme="minorHAnsi" w:hAnsiTheme="minorHAnsi" w:cstheme="minorHAnsi"/>
          <w:b/>
        </w:rPr>
      </w:pPr>
      <w:r w:rsidRPr="00A64E20">
        <w:rPr>
          <w:rFonts w:asciiTheme="minorHAnsi" w:hAnsiTheme="minorHAnsi" w:cstheme="minorHAnsi"/>
        </w:rPr>
        <w:t>Deputy General Manager to Manager :  (Designation as on 1</w:t>
      </w:r>
      <w:r w:rsidRPr="00A64E20">
        <w:rPr>
          <w:rFonts w:asciiTheme="minorHAnsi" w:hAnsiTheme="minorHAnsi" w:cstheme="minorHAnsi"/>
          <w:vertAlign w:val="superscript"/>
        </w:rPr>
        <w:t>st</w:t>
      </w:r>
      <w:r w:rsidR="0031306A">
        <w:rPr>
          <w:rFonts w:asciiTheme="minorHAnsi" w:hAnsiTheme="minorHAnsi" w:cstheme="minorHAnsi"/>
        </w:rPr>
        <w:t xml:space="preserve"> </w:t>
      </w:r>
      <w:r w:rsidR="00403E0D">
        <w:rPr>
          <w:rFonts w:asciiTheme="minorHAnsi" w:hAnsiTheme="minorHAnsi" w:cstheme="minorHAnsi"/>
        </w:rPr>
        <w:t>October</w:t>
      </w:r>
      <w:r w:rsidR="0031306A">
        <w:rPr>
          <w:rFonts w:asciiTheme="minorHAnsi" w:hAnsiTheme="minorHAnsi" w:cstheme="minorHAnsi"/>
        </w:rPr>
        <w:t xml:space="preserve"> 201</w:t>
      </w:r>
      <w:r w:rsidR="00724A04">
        <w:rPr>
          <w:rFonts w:asciiTheme="minorHAnsi" w:hAnsiTheme="minorHAnsi" w:cstheme="minorHAnsi"/>
        </w:rPr>
        <w:t>7</w:t>
      </w:r>
      <w:r w:rsidRPr="00A64E20">
        <w:rPr>
          <w:rFonts w:asciiTheme="minorHAnsi" w:hAnsiTheme="minorHAnsi" w:cstheme="minorHAnsi"/>
        </w:rPr>
        <w:t>)</w:t>
      </w:r>
    </w:p>
    <w:p w:rsidR="00A64E20" w:rsidRPr="00A64E20" w:rsidRDefault="00A64E20" w:rsidP="00A64E20">
      <w:pPr>
        <w:pStyle w:val="ListParagraph"/>
        <w:numPr>
          <w:ilvl w:val="2"/>
          <w:numId w:val="26"/>
        </w:numPr>
        <w:spacing w:before="120"/>
        <w:jc w:val="both"/>
        <w:rPr>
          <w:rFonts w:asciiTheme="minorHAnsi" w:hAnsiTheme="minorHAnsi" w:cstheme="minorHAnsi"/>
          <w:b/>
        </w:rPr>
      </w:pPr>
      <w:r w:rsidRPr="00A64E20">
        <w:rPr>
          <w:rFonts w:asciiTheme="minorHAnsi" w:hAnsiTheme="minorHAnsi" w:cstheme="minorHAnsi"/>
        </w:rPr>
        <w:t xml:space="preserve">Operations </w:t>
      </w:r>
      <w:r w:rsidRPr="00A64E20">
        <w:rPr>
          <w:rFonts w:asciiTheme="minorHAnsi" w:hAnsiTheme="minorHAnsi" w:cstheme="minorHAnsi"/>
          <w:i/>
          <w:iCs/>
        </w:rPr>
        <w:t>[Sales, Manufacturing, SCM, Retail]:</w:t>
      </w:r>
      <w:r w:rsidRPr="00A64E20">
        <w:rPr>
          <w:rFonts w:asciiTheme="minorHAnsi" w:hAnsiTheme="minorHAnsi" w:cstheme="minorHAnsi"/>
        </w:rPr>
        <w:t xml:space="preserve"> </w:t>
      </w:r>
      <w:r w:rsidRPr="00A64E20">
        <w:rPr>
          <w:rFonts w:asciiTheme="minorHAnsi" w:hAnsiTheme="minorHAnsi" w:cstheme="minorHAnsi"/>
          <w:b/>
        </w:rPr>
        <w:t>Two Winners</w:t>
      </w:r>
      <w:r w:rsidRPr="00A64E20">
        <w:rPr>
          <w:rFonts w:asciiTheme="minorHAnsi" w:hAnsiTheme="minorHAnsi" w:cstheme="minorHAnsi"/>
        </w:rPr>
        <w:t xml:space="preserve"> </w:t>
      </w:r>
    </w:p>
    <w:p w:rsidR="00A64E20" w:rsidRPr="00A64E20" w:rsidRDefault="00A64E20" w:rsidP="00A64E20">
      <w:pPr>
        <w:pStyle w:val="ListParagraph"/>
        <w:numPr>
          <w:ilvl w:val="1"/>
          <w:numId w:val="26"/>
        </w:numPr>
        <w:spacing w:before="120"/>
        <w:jc w:val="both"/>
        <w:rPr>
          <w:rFonts w:asciiTheme="minorHAnsi" w:hAnsiTheme="minorHAnsi" w:cstheme="minorHAnsi"/>
          <w:b/>
        </w:rPr>
      </w:pPr>
      <w:r w:rsidRPr="00A64E20">
        <w:rPr>
          <w:rFonts w:asciiTheme="minorHAnsi" w:hAnsiTheme="minorHAnsi" w:cstheme="minorHAnsi"/>
        </w:rPr>
        <w:t xml:space="preserve">Minimum tenure of 1 year with </w:t>
      </w:r>
      <w:r w:rsidR="0031306A">
        <w:rPr>
          <w:rFonts w:asciiTheme="minorHAnsi" w:hAnsiTheme="minorHAnsi" w:cstheme="minorHAnsi"/>
        </w:rPr>
        <w:t xml:space="preserve">Raymond as on </w:t>
      </w:r>
      <w:r w:rsidR="00403E0D">
        <w:rPr>
          <w:rFonts w:asciiTheme="minorHAnsi" w:hAnsiTheme="minorHAnsi" w:cstheme="minorHAnsi"/>
        </w:rPr>
        <w:t>31</w:t>
      </w:r>
      <w:r w:rsidR="00403E0D" w:rsidRPr="00403E0D">
        <w:rPr>
          <w:rFonts w:asciiTheme="minorHAnsi" w:hAnsiTheme="minorHAnsi" w:cstheme="minorHAnsi"/>
          <w:vertAlign w:val="superscript"/>
        </w:rPr>
        <w:t>st</w:t>
      </w:r>
      <w:r w:rsidR="00403E0D">
        <w:rPr>
          <w:rFonts w:asciiTheme="minorHAnsi" w:hAnsiTheme="minorHAnsi" w:cstheme="minorHAnsi"/>
        </w:rPr>
        <w:t xml:space="preserve"> January</w:t>
      </w:r>
      <w:r w:rsidR="00724A04">
        <w:rPr>
          <w:rFonts w:asciiTheme="minorHAnsi" w:hAnsiTheme="minorHAnsi" w:cstheme="minorHAnsi"/>
        </w:rPr>
        <w:t xml:space="preserve"> 2018</w:t>
      </w:r>
    </w:p>
    <w:p w:rsidR="00A64E20" w:rsidRPr="00A64E20" w:rsidRDefault="00A64E20" w:rsidP="00A64E20">
      <w:pPr>
        <w:spacing w:before="120"/>
        <w:jc w:val="both"/>
        <w:rPr>
          <w:rFonts w:asciiTheme="minorHAnsi" w:hAnsiTheme="minorHAnsi" w:cstheme="minorHAnsi"/>
          <w:b/>
        </w:rPr>
      </w:pPr>
    </w:p>
    <w:p w:rsidR="00A95D2F" w:rsidRDefault="00A95D2F" w:rsidP="00A95D2F">
      <w:pPr>
        <w:suppressAutoHyphens/>
        <w:spacing w:line="360" w:lineRule="auto"/>
        <w:rPr>
          <w:rFonts w:asciiTheme="minorHAnsi" w:hAnsiTheme="minorHAnsi" w:cstheme="minorHAnsi"/>
          <w:b/>
        </w:rPr>
      </w:pPr>
    </w:p>
    <w:p w:rsidR="006B0C2F" w:rsidRPr="00A64E20" w:rsidRDefault="00A64E20" w:rsidP="00A95D2F">
      <w:pPr>
        <w:suppressAutoHyphens/>
        <w:spacing w:line="360" w:lineRule="auto"/>
        <w:rPr>
          <w:rFonts w:asciiTheme="minorHAnsi" w:eastAsia="MS Mincho" w:hAnsiTheme="minorHAnsi" w:cstheme="minorHAnsi"/>
          <w:color w:val="000000" w:themeColor="text1"/>
          <w:lang w:eastAsia="ar-SA"/>
        </w:rPr>
      </w:pPr>
      <w:r w:rsidRPr="00A64E20">
        <w:rPr>
          <w:rFonts w:asciiTheme="minorHAnsi" w:hAnsiTheme="minorHAnsi" w:cstheme="minorHAnsi"/>
          <w:b/>
        </w:rPr>
        <w:t xml:space="preserve">Winning </w:t>
      </w:r>
      <w:proofErr w:type="gramStart"/>
      <w:r w:rsidRPr="00A64E20">
        <w:rPr>
          <w:rFonts w:asciiTheme="minorHAnsi" w:hAnsiTheme="minorHAnsi" w:cstheme="minorHAnsi"/>
          <w:b/>
        </w:rPr>
        <w:t>Criteria :</w:t>
      </w:r>
      <w:proofErr w:type="gramEnd"/>
      <w:r w:rsidRPr="00A64E20">
        <w:rPr>
          <w:rFonts w:asciiTheme="minorHAnsi" w:hAnsiTheme="minorHAnsi" w:cstheme="minorHAnsi"/>
          <w:b/>
        </w:rPr>
        <w:t xml:space="preserve"> </w:t>
      </w:r>
      <w:r w:rsidR="006B0C2F" w:rsidRPr="00A64E20">
        <w:rPr>
          <w:rFonts w:asciiTheme="minorHAnsi" w:eastAsia="MS Mincho" w:hAnsiTheme="minorHAnsi" w:cstheme="minorHAnsi"/>
          <w:color w:val="000000" w:themeColor="text1"/>
          <w:lang w:eastAsia="ar-SA"/>
        </w:rPr>
        <w:t>Winners will be assessed on multiple criteria including, but not limited to:</w:t>
      </w:r>
    </w:p>
    <w:p w:rsidR="000E0445" w:rsidRPr="00A95D2F" w:rsidRDefault="000E0445" w:rsidP="00A95D2F">
      <w:pPr>
        <w:pStyle w:val="ListParagraph"/>
        <w:numPr>
          <w:ilvl w:val="1"/>
          <w:numId w:val="26"/>
        </w:numPr>
        <w:spacing w:before="120" w:line="276" w:lineRule="auto"/>
        <w:jc w:val="both"/>
        <w:rPr>
          <w:rFonts w:asciiTheme="minorHAnsi" w:eastAsia="Calibri" w:hAnsiTheme="minorHAnsi" w:cstheme="minorHAnsi"/>
          <w:b/>
          <w:iCs/>
          <w:color w:val="ED1A3B"/>
        </w:rPr>
      </w:pPr>
      <w:r w:rsidRPr="00A95D2F">
        <w:rPr>
          <w:rFonts w:asciiTheme="minorHAnsi" w:eastAsia="Calibri" w:hAnsiTheme="minorHAnsi" w:cstheme="minorHAnsi"/>
          <w:b/>
          <w:iCs/>
          <w:color w:val="ED1A3B"/>
        </w:rPr>
        <w:t>Significant contribution made beyond role or own area of expertise towards the organization (in both quantifiable &amp; qualitative terms)</w:t>
      </w:r>
    </w:p>
    <w:p w:rsidR="000E0445" w:rsidRPr="00A95D2F" w:rsidRDefault="000E0445" w:rsidP="00A95D2F">
      <w:pPr>
        <w:pStyle w:val="ListParagraph"/>
        <w:numPr>
          <w:ilvl w:val="1"/>
          <w:numId w:val="26"/>
        </w:numPr>
        <w:spacing w:before="120" w:line="276" w:lineRule="auto"/>
        <w:jc w:val="both"/>
        <w:rPr>
          <w:rFonts w:asciiTheme="minorHAnsi" w:eastAsia="Calibri" w:hAnsiTheme="minorHAnsi" w:cstheme="minorHAnsi"/>
          <w:b/>
          <w:iCs/>
          <w:color w:val="ED1A3B"/>
        </w:rPr>
      </w:pPr>
      <w:r w:rsidRPr="00A95D2F">
        <w:rPr>
          <w:rFonts w:asciiTheme="minorHAnsi" w:eastAsia="Calibri" w:hAnsiTheme="minorHAnsi" w:cstheme="minorHAnsi"/>
          <w:b/>
          <w:iCs/>
          <w:color w:val="ED1A3B"/>
        </w:rPr>
        <w:t>Impact of contribution on processes, customers, organization's growth, revenue, market share etc.</w:t>
      </w:r>
    </w:p>
    <w:p w:rsidR="000E0445" w:rsidRPr="00A95D2F" w:rsidRDefault="000E0445" w:rsidP="00A95D2F">
      <w:pPr>
        <w:pStyle w:val="ListParagraph"/>
        <w:numPr>
          <w:ilvl w:val="1"/>
          <w:numId w:val="26"/>
        </w:numPr>
        <w:spacing w:before="120" w:line="276" w:lineRule="auto"/>
        <w:jc w:val="both"/>
        <w:rPr>
          <w:rFonts w:asciiTheme="minorHAnsi" w:eastAsia="Calibri" w:hAnsiTheme="minorHAnsi" w:cstheme="minorHAnsi"/>
          <w:b/>
          <w:iCs/>
          <w:color w:val="ED1A3B"/>
        </w:rPr>
      </w:pPr>
      <w:r w:rsidRPr="00A95D2F">
        <w:rPr>
          <w:rFonts w:asciiTheme="minorHAnsi" w:eastAsia="Calibri" w:hAnsiTheme="minorHAnsi" w:cstheme="minorHAnsi"/>
          <w:b/>
          <w:iCs/>
          <w:color w:val="ED1A3B"/>
        </w:rPr>
        <w:t>Role model behavior exemplifying Raymond Way of Leading / Culture Pillars.</w:t>
      </w:r>
    </w:p>
    <w:p w:rsidR="005A079C" w:rsidRPr="000E0445" w:rsidRDefault="005A079C" w:rsidP="000E0445">
      <w:pPr>
        <w:suppressAutoHyphens/>
        <w:spacing w:line="360" w:lineRule="auto"/>
        <w:ind w:left="720"/>
        <w:rPr>
          <w:rFonts w:asciiTheme="minorHAnsi" w:eastAsia="MS Mincho" w:hAnsiTheme="minorHAnsi" w:cstheme="minorHAnsi"/>
          <w:color w:val="C00000"/>
          <w:lang w:eastAsia="ar-SA"/>
        </w:rPr>
      </w:pPr>
    </w:p>
    <w:p w:rsidR="005E544D" w:rsidRPr="00A64E20" w:rsidRDefault="005E544D" w:rsidP="005A079C">
      <w:pPr>
        <w:suppressAutoHyphens/>
        <w:spacing w:line="360" w:lineRule="auto"/>
        <w:ind w:left="720"/>
        <w:rPr>
          <w:rFonts w:asciiTheme="minorHAnsi" w:eastAsia="MS Mincho" w:hAnsiTheme="minorHAnsi" w:cstheme="minorHAnsi"/>
          <w:color w:val="C00000"/>
          <w:lang w:eastAsia="ar-SA"/>
        </w:rPr>
      </w:pPr>
    </w:p>
    <w:p w:rsidR="00FB7710" w:rsidRDefault="00FB7710">
      <w:pPr>
        <w:rPr>
          <w:rFonts w:asciiTheme="minorHAnsi" w:hAnsiTheme="minorHAnsi" w:cstheme="minorHAnsi"/>
          <w:highlight w:val="yellow"/>
        </w:rPr>
      </w:pPr>
      <w:r>
        <w:rPr>
          <w:rFonts w:asciiTheme="minorHAnsi" w:hAnsiTheme="minorHAnsi" w:cstheme="minorHAnsi"/>
          <w:highlight w:val="yellow"/>
        </w:rPr>
        <w:br w:type="page"/>
      </w:r>
    </w:p>
    <w:tbl>
      <w:tblPr>
        <w:tblStyle w:val="TableGrid"/>
        <w:tblW w:w="9604" w:type="dxa"/>
        <w:tblLook w:val="04A0" w:firstRow="1" w:lastRow="0" w:firstColumn="1" w:lastColumn="0" w:noHBand="0" w:noVBand="1"/>
      </w:tblPr>
      <w:tblGrid>
        <w:gridCol w:w="2394"/>
        <w:gridCol w:w="2382"/>
        <w:gridCol w:w="1057"/>
        <w:gridCol w:w="1389"/>
        <w:gridCol w:w="2382"/>
      </w:tblGrid>
      <w:tr w:rsidR="00C456D0" w:rsidRPr="00A64E20" w:rsidTr="008F2631">
        <w:trPr>
          <w:trHeight w:val="386"/>
        </w:trPr>
        <w:tc>
          <w:tcPr>
            <w:tcW w:w="2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D9D9D9" w:themeFill="background1" w:themeFillShade="D9"/>
            <w:vAlign w:val="center"/>
          </w:tcPr>
          <w:p w:rsidR="00C456D0" w:rsidRPr="00A64E20" w:rsidRDefault="00C456D0" w:rsidP="002165D8">
            <w:pPr>
              <w:pStyle w:val="BodyText2"/>
              <w:jc w:val="left"/>
              <w:rPr>
                <w:rFonts w:asciiTheme="minorHAnsi" w:hAnsiTheme="minorHAnsi" w:cstheme="minorHAnsi"/>
                <w:b/>
                <w:i w:val="0"/>
                <w:sz w:val="24"/>
              </w:rPr>
            </w:pPr>
            <w:r w:rsidRPr="00A64E20">
              <w:rPr>
                <w:rFonts w:asciiTheme="minorHAnsi" w:hAnsiTheme="minorHAnsi" w:cstheme="minorHAnsi"/>
                <w:b/>
                <w:i w:val="0"/>
                <w:sz w:val="24"/>
              </w:rPr>
              <w:lastRenderedPageBreak/>
              <w:t>NOMINATOR DETAILS</w:t>
            </w:r>
          </w:p>
        </w:tc>
        <w:tc>
          <w:tcPr>
            <w:tcW w:w="238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D9D9D9" w:themeFill="background1" w:themeFillShade="D9"/>
            <w:vAlign w:val="center"/>
          </w:tcPr>
          <w:p w:rsidR="00C456D0" w:rsidRPr="00A64E20" w:rsidRDefault="00C456D0" w:rsidP="002165D8">
            <w:pPr>
              <w:pStyle w:val="BodyText2"/>
              <w:jc w:val="left"/>
              <w:rPr>
                <w:rFonts w:asciiTheme="minorHAnsi" w:hAnsiTheme="minorHAnsi" w:cstheme="minorHAnsi"/>
                <w:b/>
                <w:i w:val="0"/>
                <w:sz w:val="24"/>
              </w:rPr>
            </w:pPr>
          </w:p>
        </w:tc>
        <w:tc>
          <w:tcPr>
            <w:tcW w:w="244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D9D9D9" w:themeFill="background1" w:themeFillShade="D9"/>
            <w:vAlign w:val="center"/>
          </w:tcPr>
          <w:p w:rsidR="00C456D0" w:rsidRPr="00A64E20" w:rsidRDefault="00C456D0" w:rsidP="002165D8">
            <w:pPr>
              <w:pStyle w:val="BodyText2"/>
              <w:jc w:val="left"/>
              <w:rPr>
                <w:rFonts w:asciiTheme="minorHAnsi" w:hAnsiTheme="minorHAnsi" w:cstheme="minorHAnsi"/>
                <w:b/>
                <w:i w:val="0"/>
                <w:sz w:val="24"/>
              </w:rPr>
            </w:pPr>
          </w:p>
        </w:tc>
        <w:tc>
          <w:tcPr>
            <w:tcW w:w="23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C456D0" w:rsidRPr="00A64E20" w:rsidRDefault="00C456D0" w:rsidP="002165D8">
            <w:pPr>
              <w:pStyle w:val="BodyText2"/>
              <w:jc w:val="left"/>
              <w:rPr>
                <w:rFonts w:asciiTheme="minorHAnsi" w:hAnsiTheme="minorHAnsi" w:cstheme="minorHAnsi"/>
                <w:b/>
                <w:i w:val="0"/>
                <w:sz w:val="24"/>
              </w:rPr>
            </w:pPr>
          </w:p>
        </w:tc>
      </w:tr>
      <w:tr w:rsidR="00C456D0" w:rsidRPr="00A64E20" w:rsidTr="008F2631">
        <w:trPr>
          <w:trHeight w:val="386"/>
        </w:trPr>
        <w:tc>
          <w:tcPr>
            <w:tcW w:w="2394" w:type="dxa"/>
            <w:tcBorders>
              <w:top w:val="single" w:sz="4" w:space="0" w:color="auto"/>
            </w:tcBorders>
            <w:vAlign w:val="center"/>
          </w:tcPr>
          <w:p w:rsidR="00C456D0" w:rsidRPr="00A64E20" w:rsidRDefault="00C456D0" w:rsidP="002165D8">
            <w:pPr>
              <w:pStyle w:val="BodyText2"/>
              <w:jc w:val="left"/>
              <w:rPr>
                <w:rFonts w:asciiTheme="minorHAnsi" w:hAnsiTheme="minorHAnsi" w:cstheme="minorHAnsi"/>
                <w:i w:val="0"/>
                <w:sz w:val="24"/>
              </w:rPr>
            </w:pPr>
            <w:r w:rsidRPr="00A64E20">
              <w:rPr>
                <w:rFonts w:asciiTheme="minorHAnsi" w:hAnsiTheme="minorHAnsi" w:cstheme="minorHAnsi"/>
                <w:i w:val="0"/>
                <w:sz w:val="24"/>
              </w:rPr>
              <w:t>Name</w:t>
            </w:r>
          </w:p>
        </w:tc>
        <w:tc>
          <w:tcPr>
            <w:tcW w:w="7210" w:type="dxa"/>
            <w:gridSpan w:val="4"/>
            <w:tcBorders>
              <w:top w:val="single" w:sz="4" w:space="0" w:color="auto"/>
            </w:tcBorders>
            <w:vAlign w:val="center"/>
          </w:tcPr>
          <w:p w:rsidR="00C456D0" w:rsidRPr="00A64E20" w:rsidRDefault="00C456D0" w:rsidP="002165D8">
            <w:pPr>
              <w:pStyle w:val="BodyText2"/>
              <w:jc w:val="left"/>
              <w:rPr>
                <w:rFonts w:asciiTheme="minorHAnsi" w:hAnsiTheme="minorHAnsi" w:cstheme="minorHAnsi"/>
                <w:i w:val="0"/>
                <w:sz w:val="24"/>
              </w:rPr>
            </w:pPr>
          </w:p>
        </w:tc>
      </w:tr>
      <w:tr w:rsidR="00C456D0" w:rsidRPr="00A64E20" w:rsidTr="008F2631">
        <w:trPr>
          <w:trHeight w:val="386"/>
        </w:trPr>
        <w:tc>
          <w:tcPr>
            <w:tcW w:w="2394" w:type="dxa"/>
            <w:vAlign w:val="center"/>
          </w:tcPr>
          <w:p w:rsidR="00C456D0" w:rsidRPr="00A64E20" w:rsidRDefault="00C456D0" w:rsidP="002165D8">
            <w:pPr>
              <w:pStyle w:val="BodyText2"/>
              <w:jc w:val="left"/>
              <w:rPr>
                <w:rFonts w:asciiTheme="minorHAnsi" w:hAnsiTheme="minorHAnsi" w:cstheme="minorHAnsi"/>
                <w:i w:val="0"/>
                <w:sz w:val="24"/>
              </w:rPr>
            </w:pPr>
            <w:r w:rsidRPr="00A64E20">
              <w:rPr>
                <w:rFonts w:asciiTheme="minorHAnsi" w:hAnsiTheme="minorHAnsi" w:cstheme="minorHAnsi"/>
                <w:i w:val="0"/>
                <w:sz w:val="24"/>
              </w:rPr>
              <w:t>Business</w:t>
            </w:r>
          </w:p>
        </w:tc>
        <w:tc>
          <w:tcPr>
            <w:tcW w:w="3439" w:type="dxa"/>
            <w:gridSpan w:val="2"/>
            <w:vAlign w:val="center"/>
          </w:tcPr>
          <w:p w:rsidR="00C456D0" w:rsidRPr="00A64E20" w:rsidRDefault="00C456D0" w:rsidP="002165D8">
            <w:pPr>
              <w:pStyle w:val="BodyText2"/>
              <w:jc w:val="left"/>
              <w:rPr>
                <w:rFonts w:asciiTheme="minorHAnsi" w:hAnsiTheme="minorHAnsi" w:cstheme="minorHAnsi"/>
                <w:i w:val="0"/>
                <w:sz w:val="24"/>
              </w:rPr>
            </w:pPr>
          </w:p>
        </w:tc>
        <w:tc>
          <w:tcPr>
            <w:tcW w:w="1389" w:type="dxa"/>
            <w:vAlign w:val="center"/>
          </w:tcPr>
          <w:p w:rsidR="00C456D0" w:rsidRPr="00A64E20" w:rsidRDefault="00C456D0" w:rsidP="002165D8">
            <w:pPr>
              <w:pStyle w:val="BodyText2"/>
              <w:jc w:val="left"/>
              <w:rPr>
                <w:rFonts w:asciiTheme="minorHAnsi" w:hAnsiTheme="minorHAnsi" w:cstheme="minorHAnsi"/>
                <w:i w:val="0"/>
                <w:sz w:val="24"/>
              </w:rPr>
            </w:pPr>
            <w:r w:rsidRPr="00A64E20">
              <w:rPr>
                <w:rFonts w:asciiTheme="minorHAnsi" w:hAnsiTheme="minorHAnsi" w:cstheme="minorHAnsi"/>
                <w:i w:val="0"/>
                <w:sz w:val="24"/>
              </w:rPr>
              <w:t>Location</w:t>
            </w:r>
          </w:p>
        </w:tc>
        <w:tc>
          <w:tcPr>
            <w:tcW w:w="2382" w:type="dxa"/>
            <w:vAlign w:val="center"/>
          </w:tcPr>
          <w:p w:rsidR="00C456D0" w:rsidRPr="00A64E20" w:rsidRDefault="00C456D0" w:rsidP="002165D8">
            <w:pPr>
              <w:pStyle w:val="BodyText2"/>
              <w:jc w:val="left"/>
              <w:rPr>
                <w:rFonts w:asciiTheme="minorHAnsi" w:hAnsiTheme="minorHAnsi" w:cstheme="minorHAnsi"/>
                <w:i w:val="0"/>
                <w:sz w:val="24"/>
              </w:rPr>
            </w:pPr>
          </w:p>
        </w:tc>
      </w:tr>
      <w:tr w:rsidR="00C456D0" w:rsidRPr="00A64E20" w:rsidTr="008F2631">
        <w:trPr>
          <w:trHeight w:val="386"/>
        </w:trPr>
        <w:tc>
          <w:tcPr>
            <w:tcW w:w="2394" w:type="dxa"/>
            <w:tcBorders>
              <w:bottom w:val="single" w:sz="4" w:space="0" w:color="auto"/>
            </w:tcBorders>
            <w:vAlign w:val="center"/>
          </w:tcPr>
          <w:p w:rsidR="00C456D0" w:rsidRPr="00A64E20" w:rsidRDefault="00C456D0" w:rsidP="002165D8">
            <w:pPr>
              <w:pStyle w:val="BodyText2"/>
              <w:jc w:val="left"/>
              <w:rPr>
                <w:rFonts w:asciiTheme="minorHAnsi" w:hAnsiTheme="minorHAnsi" w:cstheme="minorHAnsi"/>
                <w:i w:val="0"/>
                <w:sz w:val="24"/>
              </w:rPr>
            </w:pPr>
            <w:r w:rsidRPr="00A64E20">
              <w:rPr>
                <w:rFonts w:asciiTheme="minorHAnsi" w:hAnsiTheme="minorHAnsi" w:cstheme="minorHAnsi"/>
                <w:i w:val="0"/>
                <w:sz w:val="24"/>
              </w:rPr>
              <w:t>Phone</w:t>
            </w:r>
          </w:p>
        </w:tc>
        <w:tc>
          <w:tcPr>
            <w:tcW w:w="3439" w:type="dxa"/>
            <w:gridSpan w:val="2"/>
            <w:tcBorders>
              <w:bottom w:val="single" w:sz="4" w:space="0" w:color="auto"/>
            </w:tcBorders>
            <w:vAlign w:val="center"/>
          </w:tcPr>
          <w:p w:rsidR="00C456D0" w:rsidRPr="00A64E20" w:rsidRDefault="00C456D0" w:rsidP="002165D8">
            <w:pPr>
              <w:pStyle w:val="BodyText2"/>
              <w:jc w:val="left"/>
              <w:rPr>
                <w:rFonts w:asciiTheme="minorHAnsi" w:hAnsiTheme="minorHAnsi" w:cstheme="minorHAnsi"/>
                <w:i w:val="0"/>
                <w:sz w:val="24"/>
              </w:rPr>
            </w:pPr>
          </w:p>
        </w:tc>
        <w:tc>
          <w:tcPr>
            <w:tcW w:w="1389" w:type="dxa"/>
            <w:tcBorders>
              <w:bottom w:val="single" w:sz="4" w:space="0" w:color="auto"/>
            </w:tcBorders>
            <w:vAlign w:val="center"/>
          </w:tcPr>
          <w:p w:rsidR="00C456D0" w:rsidRPr="00A64E20" w:rsidRDefault="00C456D0" w:rsidP="002165D8">
            <w:pPr>
              <w:pStyle w:val="BodyText2"/>
              <w:jc w:val="left"/>
              <w:rPr>
                <w:rFonts w:asciiTheme="minorHAnsi" w:hAnsiTheme="minorHAnsi" w:cstheme="minorHAnsi"/>
                <w:i w:val="0"/>
                <w:sz w:val="24"/>
              </w:rPr>
            </w:pPr>
            <w:r w:rsidRPr="00A64E20">
              <w:rPr>
                <w:rFonts w:asciiTheme="minorHAnsi" w:hAnsiTheme="minorHAnsi" w:cstheme="minorHAnsi"/>
                <w:i w:val="0"/>
                <w:sz w:val="24"/>
              </w:rPr>
              <w:t>Designation</w:t>
            </w:r>
          </w:p>
        </w:tc>
        <w:tc>
          <w:tcPr>
            <w:tcW w:w="2382" w:type="dxa"/>
            <w:tcBorders>
              <w:bottom w:val="single" w:sz="4" w:space="0" w:color="auto"/>
            </w:tcBorders>
            <w:vAlign w:val="center"/>
          </w:tcPr>
          <w:p w:rsidR="00C456D0" w:rsidRPr="00A64E20" w:rsidRDefault="00C456D0" w:rsidP="002165D8">
            <w:pPr>
              <w:pStyle w:val="BodyText2"/>
              <w:jc w:val="left"/>
              <w:rPr>
                <w:rFonts w:asciiTheme="minorHAnsi" w:hAnsiTheme="minorHAnsi" w:cstheme="minorHAnsi"/>
                <w:i w:val="0"/>
                <w:sz w:val="24"/>
              </w:rPr>
            </w:pPr>
          </w:p>
        </w:tc>
      </w:tr>
      <w:tr w:rsidR="00C456D0" w:rsidRPr="00A64E20" w:rsidTr="008F2631">
        <w:trPr>
          <w:trHeight w:val="386"/>
        </w:trPr>
        <w:tc>
          <w:tcPr>
            <w:tcW w:w="2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:rsidR="00C456D0" w:rsidRPr="00A64E20" w:rsidRDefault="00C456D0" w:rsidP="002165D8">
            <w:pPr>
              <w:pStyle w:val="BodyText2"/>
              <w:jc w:val="left"/>
              <w:rPr>
                <w:rFonts w:asciiTheme="minorHAnsi" w:hAnsiTheme="minorHAnsi" w:cstheme="minorHAnsi"/>
                <w:i w:val="0"/>
                <w:sz w:val="24"/>
              </w:rPr>
            </w:pPr>
          </w:p>
        </w:tc>
        <w:tc>
          <w:tcPr>
            <w:tcW w:w="343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:rsidR="00C456D0" w:rsidRPr="00A64E20" w:rsidRDefault="00C456D0" w:rsidP="002165D8">
            <w:pPr>
              <w:pStyle w:val="BodyText2"/>
              <w:jc w:val="left"/>
              <w:rPr>
                <w:rFonts w:asciiTheme="minorHAnsi" w:hAnsiTheme="minorHAnsi" w:cstheme="minorHAnsi"/>
                <w:i w:val="0"/>
                <w:sz w:val="24"/>
              </w:rPr>
            </w:pPr>
          </w:p>
        </w:tc>
        <w:tc>
          <w:tcPr>
            <w:tcW w:w="138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:rsidR="00C456D0" w:rsidRPr="00A64E20" w:rsidRDefault="00C456D0" w:rsidP="002165D8">
            <w:pPr>
              <w:pStyle w:val="BodyText2"/>
              <w:jc w:val="left"/>
              <w:rPr>
                <w:rFonts w:asciiTheme="minorHAnsi" w:hAnsiTheme="minorHAnsi" w:cstheme="minorHAnsi"/>
                <w:i w:val="0"/>
                <w:sz w:val="24"/>
              </w:rPr>
            </w:pPr>
          </w:p>
        </w:tc>
        <w:tc>
          <w:tcPr>
            <w:tcW w:w="23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C456D0" w:rsidRPr="00A64E20" w:rsidRDefault="00C456D0" w:rsidP="002165D8">
            <w:pPr>
              <w:pStyle w:val="BodyText2"/>
              <w:jc w:val="left"/>
              <w:rPr>
                <w:rFonts w:asciiTheme="minorHAnsi" w:hAnsiTheme="minorHAnsi" w:cstheme="minorHAnsi"/>
                <w:i w:val="0"/>
                <w:sz w:val="24"/>
              </w:rPr>
            </w:pPr>
          </w:p>
        </w:tc>
      </w:tr>
      <w:tr w:rsidR="00C456D0" w:rsidRPr="00A64E20" w:rsidTr="008F2631">
        <w:trPr>
          <w:trHeight w:val="386"/>
        </w:trPr>
        <w:tc>
          <w:tcPr>
            <w:tcW w:w="2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D9D9D9" w:themeFill="background1" w:themeFillShade="D9"/>
            <w:vAlign w:val="center"/>
          </w:tcPr>
          <w:p w:rsidR="00C456D0" w:rsidRPr="00A64E20" w:rsidRDefault="00C456D0" w:rsidP="002165D8">
            <w:pPr>
              <w:pStyle w:val="BodyText2"/>
              <w:jc w:val="left"/>
              <w:rPr>
                <w:rFonts w:asciiTheme="minorHAnsi" w:hAnsiTheme="minorHAnsi" w:cstheme="minorHAnsi"/>
                <w:b/>
                <w:i w:val="0"/>
                <w:sz w:val="24"/>
              </w:rPr>
            </w:pPr>
            <w:r w:rsidRPr="00A64E20">
              <w:rPr>
                <w:rFonts w:asciiTheme="minorHAnsi" w:hAnsiTheme="minorHAnsi" w:cstheme="minorHAnsi"/>
                <w:b/>
                <w:i w:val="0"/>
                <w:sz w:val="24"/>
              </w:rPr>
              <w:t>NOMINEE DETAILS</w:t>
            </w:r>
          </w:p>
        </w:tc>
        <w:tc>
          <w:tcPr>
            <w:tcW w:w="343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D9D9D9" w:themeFill="background1" w:themeFillShade="D9"/>
            <w:vAlign w:val="center"/>
          </w:tcPr>
          <w:p w:rsidR="00C456D0" w:rsidRPr="00A64E20" w:rsidRDefault="00C456D0" w:rsidP="002165D8">
            <w:pPr>
              <w:pStyle w:val="BodyText2"/>
              <w:jc w:val="left"/>
              <w:rPr>
                <w:rFonts w:asciiTheme="minorHAnsi" w:hAnsiTheme="minorHAnsi" w:cstheme="minorHAnsi"/>
                <w:b/>
                <w:i w:val="0"/>
                <w:sz w:val="24"/>
              </w:rPr>
            </w:pPr>
          </w:p>
        </w:tc>
        <w:tc>
          <w:tcPr>
            <w:tcW w:w="138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D9D9D9" w:themeFill="background1" w:themeFillShade="D9"/>
            <w:vAlign w:val="center"/>
          </w:tcPr>
          <w:p w:rsidR="00C456D0" w:rsidRPr="00A64E20" w:rsidRDefault="00C456D0" w:rsidP="002165D8">
            <w:pPr>
              <w:pStyle w:val="BodyText2"/>
              <w:jc w:val="left"/>
              <w:rPr>
                <w:rFonts w:asciiTheme="minorHAnsi" w:hAnsiTheme="minorHAnsi" w:cstheme="minorHAnsi"/>
                <w:b/>
                <w:i w:val="0"/>
                <w:sz w:val="24"/>
              </w:rPr>
            </w:pPr>
          </w:p>
        </w:tc>
        <w:tc>
          <w:tcPr>
            <w:tcW w:w="23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C456D0" w:rsidRPr="00A64E20" w:rsidRDefault="00C456D0" w:rsidP="002165D8">
            <w:pPr>
              <w:pStyle w:val="BodyText2"/>
              <w:jc w:val="left"/>
              <w:rPr>
                <w:rFonts w:asciiTheme="minorHAnsi" w:hAnsiTheme="minorHAnsi" w:cstheme="minorHAnsi"/>
                <w:b/>
                <w:i w:val="0"/>
                <w:sz w:val="24"/>
              </w:rPr>
            </w:pPr>
          </w:p>
        </w:tc>
      </w:tr>
      <w:tr w:rsidR="00C456D0" w:rsidRPr="00A64E20" w:rsidTr="008F2631">
        <w:trPr>
          <w:trHeight w:val="386"/>
        </w:trPr>
        <w:tc>
          <w:tcPr>
            <w:tcW w:w="2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456D0" w:rsidRPr="00A64E20" w:rsidRDefault="00C456D0" w:rsidP="002165D8">
            <w:pPr>
              <w:pStyle w:val="BodyText2"/>
              <w:jc w:val="left"/>
              <w:rPr>
                <w:rFonts w:asciiTheme="minorHAnsi" w:hAnsiTheme="minorHAnsi" w:cstheme="minorHAnsi"/>
                <w:i w:val="0"/>
                <w:sz w:val="24"/>
              </w:rPr>
            </w:pPr>
            <w:r w:rsidRPr="00A64E20">
              <w:rPr>
                <w:rFonts w:asciiTheme="minorHAnsi" w:hAnsiTheme="minorHAnsi" w:cstheme="minorHAnsi"/>
                <w:i w:val="0"/>
                <w:sz w:val="24"/>
              </w:rPr>
              <w:t>Name</w:t>
            </w:r>
          </w:p>
        </w:tc>
        <w:tc>
          <w:tcPr>
            <w:tcW w:w="343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456D0" w:rsidRPr="00A64E20" w:rsidRDefault="00C456D0" w:rsidP="002165D8">
            <w:pPr>
              <w:pStyle w:val="BodyText2"/>
              <w:jc w:val="left"/>
              <w:rPr>
                <w:rFonts w:asciiTheme="minorHAnsi" w:hAnsiTheme="minorHAnsi" w:cstheme="minorHAnsi"/>
                <w:i w:val="0"/>
                <w:sz w:val="24"/>
              </w:rPr>
            </w:pPr>
          </w:p>
        </w:tc>
        <w:tc>
          <w:tcPr>
            <w:tcW w:w="138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vAlign w:val="center"/>
          </w:tcPr>
          <w:p w:rsidR="00C456D0" w:rsidRPr="00A64E20" w:rsidRDefault="00C456D0" w:rsidP="002165D8">
            <w:pPr>
              <w:pStyle w:val="BodyText2"/>
              <w:jc w:val="left"/>
              <w:rPr>
                <w:rFonts w:asciiTheme="minorHAnsi" w:hAnsiTheme="minorHAnsi" w:cstheme="minorHAnsi"/>
                <w:b/>
                <w:i w:val="0"/>
                <w:sz w:val="24"/>
              </w:rPr>
            </w:pPr>
            <w:r w:rsidRPr="00A64E20">
              <w:rPr>
                <w:rFonts w:asciiTheme="minorHAnsi" w:hAnsiTheme="minorHAnsi" w:cstheme="minorHAnsi"/>
                <w:b/>
                <w:i w:val="0"/>
                <w:sz w:val="24"/>
              </w:rPr>
              <w:t>Photograph</w:t>
            </w:r>
          </w:p>
        </w:tc>
        <w:tc>
          <w:tcPr>
            <w:tcW w:w="238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:rsidR="00C456D0" w:rsidRPr="00A64E20" w:rsidRDefault="00C456D0" w:rsidP="002165D8">
            <w:pPr>
              <w:pStyle w:val="BodyText2"/>
              <w:jc w:val="left"/>
              <w:rPr>
                <w:rFonts w:asciiTheme="minorHAnsi" w:hAnsiTheme="minorHAnsi" w:cstheme="minorHAnsi"/>
                <w:b/>
                <w:i w:val="0"/>
                <w:sz w:val="24"/>
              </w:rPr>
            </w:pPr>
          </w:p>
        </w:tc>
      </w:tr>
      <w:tr w:rsidR="00C456D0" w:rsidRPr="00A64E20" w:rsidTr="008F2631">
        <w:trPr>
          <w:trHeight w:val="386"/>
        </w:trPr>
        <w:tc>
          <w:tcPr>
            <w:tcW w:w="2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456D0" w:rsidRPr="00A64E20" w:rsidRDefault="00C456D0" w:rsidP="002165D8">
            <w:pPr>
              <w:pStyle w:val="BodyText2"/>
              <w:jc w:val="left"/>
              <w:rPr>
                <w:rFonts w:asciiTheme="minorHAnsi" w:hAnsiTheme="minorHAnsi" w:cstheme="minorHAnsi"/>
                <w:i w:val="0"/>
                <w:sz w:val="24"/>
              </w:rPr>
            </w:pPr>
            <w:r w:rsidRPr="00A64E20">
              <w:rPr>
                <w:rFonts w:asciiTheme="minorHAnsi" w:hAnsiTheme="minorHAnsi" w:cstheme="minorHAnsi"/>
                <w:i w:val="0"/>
                <w:sz w:val="24"/>
              </w:rPr>
              <w:t>Department / Business</w:t>
            </w:r>
          </w:p>
        </w:tc>
        <w:tc>
          <w:tcPr>
            <w:tcW w:w="343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456D0" w:rsidRPr="00A64E20" w:rsidRDefault="00C456D0" w:rsidP="002165D8">
            <w:pPr>
              <w:pStyle w:val="BodyText2"/>
              <w:jc w:val="left"/>
              <w:rPr>
                <w:rFonts w:asciiTheme="minorHAnsi" w:hAnsiTheme="minorHAnsi" w:cstheme="minorHAnsi"/>
                <w:i w:val="0"/>
                <w:sz w:val="24"/>
              </w:rPr>
            </w:pPr>
          </w:p>
        </w:tc>
        <w:tc>
          <w:tcPr>
            <w:tcW w:w="1389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vAlign w:val="center"/>
          </w:tcPr>
          <w:p w:rsidR="00C456D0" w:rsidRPr="00A64E20" w:rsidRDefault="00C456D0" w:rsidP="002165D8">
            <w:pPr>
              <w:pStyle w:val="BodyText2"/>
              <w:jc w:val="left"/>
              <w:rPr>
                <w:rFonts w:asciiTheme="minorHAnsi" w:hAnsiTheme="minorHAnsi" w:cstheme="minorHAnsi"/>
                <w:i w:val="0"/>
                <w:sz w:val="24"/>
              </w:rPr>
            </w:pPr>
          </w:p>
        </w:tc>
        <w:tc>
          <w:tcPr>
            <w:tcW w:w="2382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:rsidR="00C456D0" w:rsidRPr="00A64E20" w:rsidRDefault="00C456D0" w:rsidP="002165D8">
            <w:pPr>
              <w:pStyle w:val="BodyText2"/>
              <w:jc w:val="left"/>
              <w:rPr>
                <w:rFonts w:asciiTheme="minorHAnsi" w:hAnsiTheme="minorHAnsi" w:cstheme="minorHAnsi"/>
                <w:b/>
                <w:i w:val="0"/>
                <w:sz w:val="24"/>
              </w:rPr>
            </w:pPr>
          </w:p>
        </w:tc>
      </w:tr>
      <w:tr w:rsidR="00C456D0" w:rsidRPr="00A64E20" w:rsidTr="008F2631">
        <w:trPr>
          <w:trHeight w:val="386"/>
        </w:trPr>
        <w:tc>
          <w:tcPr>
            <w:tcW w:w="2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456D0" w:rsidRPr="00A64E20" w:rsidRDefault="00C456D0" w:rsidP="002165D8">
            <w:pPr>
              <w:pStyle w:val="BodyText2"/>
              <w:jc w:val="left"/>
              <w:rPr>
                <w:rFonts w:asciiTheme="minorHAnsi" w:hAnsiTheme="minorHAnsi" w:cstheme="minorHAnsi"/>
                <w:i w:val="0"/>
                <w:sz w:val="24"/>
              </w:rPr>
            </w:pPr>
            <w:r w:rsidRPr="00A64E20">
              <w:rPr>
                <w:rFonts w:asciiTheme="minorHAnsi" w:hAnsiTheme="minorHAnsi" w:cstheme="minorHAnsi"/>
                <w:i w:val="0"/>
                <w:sz w:val="24"/>
              </w:rPr>
              <w:t>Location</w:t>
            </w:r>
          </w:p>
        </w:tc>
        <w:tc>
          <w:tcPr>
            <w:tcW w:w="343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456D0" w:rsidRPr="00A64E20" w:rsidRDefault="00C456D0" w:rsidP="002165D8">
            <w:pPr>
              <w:pStyle w:val="BodyText2"/>
              <w:jc w:val="left"/>
              <w:rPr>
                <w:rFonts w:asciiTheme="minorHAnsi" w:hAnsiTheme="minorHAnsi" w:cstheme="minorHAnsi"/>
                <w:i w:val="0"/>
                <w:sz w:val="24"/>
              </w:rPr>
            </w:pPr>
          </w:p>
        </w:tc>
        <w:tc>
          <w:tcPr>
            <w:tcW w:w="1389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vAlign w:val="center"/>
          </w:tcPr>
          <w:p w:rsidR="00C456D0" w:rsidRPr="00A64E20" w:rsidRDefault="00C456D0" w:rsidP="002165D8">
            <w:pPr>
              <w:pStyle w:val="BodyText2"/>
              <w:jc w:val="left"/>
              <w:rPr>
                <w:rFonts w:asciiTheme="minorHAnsi" w:hAnsiTheme="minorHAnsi" w:cstheme="minorHAnsi"/>
                <w:i w:val="0"/>
                <w:sz w:val="24"/>
              </w:rPr>
            </w:pPr>
          </w:p>
        </w:tc>
        <w:tc>
          <w:tcPr>
            <w:tcW w:w="2382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:rsidR="00C456D0" w:rsidRPr="00A64E20" w:rsidRDefault="00C456D0" w:rsidP="002165D8">
            <w:pPr>
              <w:pStyle w:val="BodyText2"/>
              <w:jc w:val="left"/>
              <w:rPr>
                <w:rFonts w:asciiTheme="minorHAnsi" w:hAnsiTheme="minorHAnsi" w:cstheme="minorHAnsi"/>
                <w:b/>
                <w:i w:val="0"/>
                <w:sz w:val="24"/>
              </w:rPr>
            </w:pPr>
          </w:p>
        </w:tc>
      </w:tr>
      <w:tr w:rsidR="00C456D0" w:rsidRPr="00A64E20" w:rsidTr="008F2631">
        <w:trPr>
          <w:trHeight w:val="386"/>
        </w:trPr>
        <w:tc>
          <w:tcPr>
            <w:tcW w:w="2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456D0" w:rsidRPr="00A64E20" w:rsidRDefault="00C456D0" w:rsidP="002165D8">
            <w:pPr>
              <w:pStyle w:val="BodyText2"/>
              <w:jc w:val="left"/>
              <w:rPr>
                <w:rFonts w:asciiTheme="minorHAnsi" w:hAnsiTheme="minorHAnsi" w:cstheme="minorHAnsi"/>
                <w:i w:val="0"/>
                <w:sz w:val="24"/>
              </w:rPr>
            </w:pPr>
            <w:r w:rsidRPr="00A64E20">
              <w:rPr>
                <w:rFonts w:asciiTheme="minorHAnsi" w:hAnsiTheme="minorHAnsi" w:cstheme="minorHAnsi"/>
                <w:i w:val="0"/>
                <w:sz w:val="24"/>
              </w:rPr>
              <w:t>Designation / Role</w:t>
            </w:r>
          </w:p>
        </w:tc>
        <w:tc>
          <w:tcPr>
            <w:tcW w:w="343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456D0" w:rsidRPr="00A64E20" w:rsidRDefault="00C456D0" w:rsidP="002165D8">
            <w:pPr>
              <w:pStyle w:val="BodyText2"/>
              <w:jc w:val="left"/>
              <w:rPr>
                <w:rFonts w:asciiTheme="minorHAnsi" w:hAnsiTheme="minorHAnsi" w:cstheme="minorHAnsi"/>
                <w:i w:val="0"/>
                <w:sz w:val="24"/>
              </w:rPr>
            </w:pPr>
          </w:p>
        </w:tc>
        <w:tc>
          <w:tcPr>
            <w:tcW w:w="1389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:rsidR="00C456D0" w:rsidRPr="00A64E20" w:rsidRDefault="00C456D0" w:rsidP="002165D8">
            <w:pPr>
              <w:pStyle w:val="BodyText2"/>
              <w:jc w:val="left"/>
              <w:rPr>
                <w:rFonts w:asciiTheme="minorHAnsi" w:hAnsiTheme="minorHAnsi" w:cstheme="minorHAnsi"/>
                <w:i w:val="0"/>
                <w:sz w:val="24"/>
              </w:rPr>
            </w:pPr>
          </w:p>
        </w:tc>
        <w:tc>
          <w:tcPr>
            <w:tcW w:w="23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456D0" w:rsidRPr="00A64E20" w:rsidRDefault="00C456D0" w:rsidP="002165D8">
            <w:pPr>
              <w:pStyle w:val="BodyText2"/>
              <w:jc w:val="left"/>
              <w:rPr>
                <w:rFonts w:asciiTheme="minorHAnsi" w:hAnsiTheme="minorHAnsi" w:cstheme="minorHAnsi"/>
                <w:b/>
                <w:i w:val="0"/>
                <w:sz w:val="24"/>
              </w:rPr>
            </w:pPr>
          </w:p>
        </w:tc>
      </w:tr>
      <w:tr w:rsidR="00C456D0" w:rsidRPr="00A64E20" w:rsidTr="008F2631">
        <w:trPr>
          <w:trHeight w:val="386"/>
        </w:trPr>
        <w:tc>
          <w:tcPr>
            <w:tcW w:w="2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:rsidR="00C456D0" w:rsidRPr="00A64E20" w:rsidRDefault="00C456D0" w:rsidP="002165D8">
            <w:pPr>
              <w:pStyle w:val="BodyText2"/>
              <w:jc w:val="left"/>
              <w:rPr>
                <w:rFonts w:asciiTheme="minorHAnsi" w:hAnsiTheme="minorHAnsi" w:cstheme="minorHAnsi"/>
                <w:i w:val="0"/>
                <w:sz w:val="24"/>
              </w:rPr>
            </w:pPr>
          </w:p>
        </w:tc>
        <w:tc>
          <w:tcPr>
            <w:tcW w:w="343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:rsidR="00C456D0" w:rsidRPr="00A64E20" w:rsidRDefault="00C456D0" w:rsidP="002165D8">
            <w:pPr>
              <w:pStyle w:val="BodyText2"/>
              <w:jc w:val="left"/>
              <w:rPr>
                <w:rFonts w:asciiTheme="minorHAnsi" w:hAnsiTheme="minorHAnsi" w:cstheme="minorHAnsi"/>
                <w:i w:val="0"/>
                <w:sz w:val="24"/>
              </w:rPr>
            </w:pPr>
          </w:p>
        </w:tc>
        <w:tc>
          <w:tcPr>
            <w:tcW w:w="138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:rsidR="00C456D0" w:rsidRPr="00A64E20" w:rsidRDefault="00C456D0" w:rsidP="002165D8">
            <w:pPr>
              <w:pStyle w:val="BodyText2"/>
              <w:jc w:val="left"/>
              <w:rPr>
                <w:rFonts w:asciiTheme="minorHAnsi" w:hAnsiTheme="minorHAnsi" w:cstheme="minorHAnsi"/>
                <w:i w:val="0"/>
                <w:sz w:val="24"/>
              </w:rPr>
            </w:pPr>
          </w:p>
        </w:tc>
        <w:tc>
          <w:tcPr>
            <w:tcW w:w="23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456D0" w:rsidRPr="00A64E20" w:rsidRDefault="00C456D0" w:rsidP="002165D8">
            <w:pPr>
              <w:pStyle w:val="BodyText2"/>
              <w:jc w:val="left"/>
              <w:rPr>
                <w:rFonts w:asciiTheme="minorHAnsi" w:hAnsiTheme="minorHAnsi" w:cstheme="minorHAnsi"/>
                <w:b/>
                <w:i w:val="0"/>
                <w:sz w:val="24"/>
              </w:rPr>
            </w:pPr>
          </w:p>
        </w:tc>
      </w:tr>
      <w:tr w:rsidR="00C456D0" w:rsidRPr="00A64E20" w:rsidTr="008F2631">
        <w:trPr>
          <w:trHeight w:val="269"/>
        </w:trPr>
        <w:tc>
          <w:tcPr>
            <w:tcW w:w="2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D9D9D9" w:themeFill="background1" w:themeFillShade="D9"/>
            <w:vAlign w:val="center"/>
          </w:tcPr>
          <w:p w:rsidR="00C456D0" w:rsidRPr="00A64E20" w:rsidRDefault="00C456D0" w:rsidP="002165D8">
            <w:pPr>
              <w:pStyle w:val="BodyText2"/>
              <w:jc w:val="left"/>
              <w:rPr>
                <w:rFonts w:asciiTheme="minorHAnsi" w:hAnsiTheme="minorHAnsi" w:cstheme="minorHAnsi"/>
                <w:b/>
                <w:i w:val="0"/>
                <w:sz w:val="24"/>
              </w:rPr>
            </w:pPr>
            <w:r w:rsidRPr="00A64E20">
              <w:rPr>
                <w:rFonts w:asciiTheme="minorHAnsi" w:hAnsiTheme="minorHAnsi" w:cstheme="minorHAnsi"/>
                <w:b/>
                <w:i w:val="0"/>
                <w:sz w:val="24"/>
              </w:rPr>
              <w:t>NOMINATION</w:t>
            </w:r>
          </w:p>
        </w:tc>
        <w:tc>
          <w:tcPr>
            <w:tcW w:w="343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D9D9D9" w:themeFill="background1" w:themeFillShade="D9"/>
            <w:vAlign w:val="center"/>
          </w:tcPr>
          <w:p w:rsidR="00C456D0" w:rsidRPr="00A64E20" w:rsidRDefault="00C456D0" w:rsidP="002165D8">
            <w:pPr>
              <w:pStyle w:val="BodyText2"/>
              <w:jc w:val="left"/>
              <w:rPr>
                <w:rFonts w:asciiTheme="minorHAnsi" w:hAnsiTheme="minorHAnsi" w:cstheme="minorHAnsi"/>
                <w:b/>
                <w:i w:val="0"/>
                <w:sz w:val="24"/>
              </w:rPr>
            </w:pPr>
          </w:p>
        </w:tc>
        <w:tc>
          <w:tcPr>
            <w:tcW w:w="138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D9D9D9" w:themeFill="background1" w:themeFillShade="D9"/>
            <w:vAlign w:val="center"/>
          </w:tcPr>
          <w:p w:rsidR="00C456D0" w:rsidRPr="00A64E20" w:rsidRDefault="00C456D0" w:rsidP="002165D8">
            <w:pPr>
              <w:pStyle w:val="BodyText2"/>
              <w:jc w:val="left"/>
              <w:rPr>
                <w:rFonts w:asciiTheme="minorHAnsi" w:hAnsiTheme="minorHAnsi" w:cstheme="minorHAnsi"/>
                <w:b/>
                <w:i w:val="0"/>
                <w:sz w:val="24"/>
              </w:rPr>
            </w:pPr>
          </w:p>
        </w:tc>
        <w:tc>
          <w:tcPr>
            <w:tcW w:w="23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C456D0" w:rsidRPr="00A64E20" w:rsidRDefault="00C456D0" w:rsidP="002165D8">
            <w:pPr>
              <w:pStyle w:val="BodyText2"/>
              <w:jc w:val="left"/>
              <w:rPr>
                <w:rFonts w:asciiTheme="minorHAnsi" w:hAnsiTheme="minorHAnsi" w:cstheme="minorHAnsi"/>
                <w:b/>
                <w:i w:val="0"/>
                <w:sz w:val="24"/>
              </w:rPr>
            </w:pPr>
          </w:p>
        </w:tc>
      </w:tr>
      <w:tr w:rsidR="00C456D0" w:rsidRPr="00A64E20" w:rsidTr="00C456D0">
        <w:trPr>
          <w:trHeight w:val="512"/>
        </w:trPr>
        <w:tc>
          <w:tcPr>
            <w:tcW w:w="9604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C456D0" w:rsidRPr="00A64E20" w:rsidRDefault="00C456D0" w:rsidP="002165D8">
            <w:pPr>
              <w:pStyle w:val="BodyText2"/>
              <w:jc w:val="left"/>
              <w:rPr>
                <w:rFonts w:asciiTheme="minorHAnsi" w:hAnsiTheme="minorHAnsi" w:cstheme="minorHAnsi"/>
                <w:i w:val="0"/>
                <w:sz w:val="24"/>
              </w:rPr>
            </w:pPr>
            <w:r w:rsidRPr="00A64E20">
              <w:rPr>
                <w:rFonts w:asciiTheme="minorHAnsi" w:hAnsiTheme="minorHAnsi" w:cstheme="minorHAnsi"/>
                <w:b/>
                <w:i w:val="0"/>
                <w:sz w:val="24"/>
              </w:rPr>
              <w:t xml:space="preserve">Overall Performance: </w:t>
            </w:r>
            <w:r w:rsidRPr="00A64E20">
              <w:rPr>
                <w:rFonts w:asciiTheme="minorHAnsi" w:hAnsiTheme="minorHAnsi" w:cstheme="minorHAnsi"/>
                <w:i w:val="0"/>
                <w:sz w:val="24"/>
              </w:rPr>
              <w:t>Describe the overall performance of the nominee during the year</w:t>
            </w:r>
          </w:p>
        </w:tc>
      </w:tr>
      <w:tr w:rsidR="00C456D0" w:rsidRPr="00A64E20" w:rsidTr="002165D8">
        <w:trPr>
          <w:trHeight w:val="1736"/>
        </w:trPr>
        <w:tc>
          <w:tcPr>
            <w:tcW w:w="9604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456D0" w:rsidRPr="00A64E20" w:rsidRDefault="00C456D0" w:rsidP="002165D8">
            <w:pPr>
              <w:pStyle w:val="BodyText2"/>
              <w:jc w:val="left"/>
              <w:rPr>
                <w:rFonts w:asciiTheme="minorHAnsi" w:hAnsiTheme="minorHAnsi" w:cstheme="minorHAnsi"/>
                <w:b/>
                <w:i w:val="0"/>
                <w:sz w:val="24"/>
              </w:rPr>
            </w:pPr>
          </w:p>
        </w:tc>
      </w:tr>
      <w:tr w:rsidR="00C456D0" w:rsidRPr="00A64E20" w:rsidTr="002165D8">
        <w:trPr>
          <w:trHeight w:val="269"/>
        </w:trPr>
        <w:tc>
          <w:tcPr>
            <w:tcW w:w="9604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456D0" w:rsidRPr="00A64E20" w:rsidRDefault="00C456D0" w:rsidP="002165D8">
            <w:pPr>
              <w:pStyle w:val="BodyText2"/>
              <w:jc w:val="left"/>
              <w:rPr>
                <w:rFonts w:asciiTheme="minorHAnsi" w:hAnsiTheme="minorHAnsi" w:cstheme="minorHAnsi"/>
                <w:b/>
                <w:i w:val="0"/>
                <w:sz w:val="24"/>
              </w:rPr>
            </w:pPr>
          </w:p>
        </w:tc>
      </w:tr>
      <w:tr w:rsidR="00C456D0" w:rsidRPr="00A64E20" w:rsidTr="00C456D0">
        <w:trPr>
          <w:trHeight w:val="953"/>
        </w:trPr>
        <w:tc>
          <w:tcPr>
            <w:tcW w:w="9604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C456D0" w:rsidRPr="00A64E20" w:rsidRDefault="00C456D0" w:rsidP="002165D8">
            <w:pPr>
              <w:pStyle w:val="BodyText2"/>
              <w:jc w:val="left"/>
              <w:rPr>
                <w:rFonts w:asciiTheme="minorHAnsi" w:hAnsiTheme="minorHAnsi" w:cstheme="minorHAnsi"/>
                <w:b/>
                <w:i w:val="0"/>
                <w:sz w:val="24"/>
              </w:rPr>
            </w:pPr>
            <w:r w:rsidRPr="00A64E20">
              <w:rPr>
                <w:rFonts w:asciiTheme="minorHAnsi" w:hAnsiTheme="minorHAnsi" w:cstheme="minorHAnsi"/>
                <w:b/>
                <w:i w:val="0"/>
                <w:sz w:val="24"/>
              </w:rPr>
              <w:t xml:space="preserve">The Achievement: </w:t>
            </w:r>
            <w:r w:rsidRPr="00A64E20">
              <w:rPr>
                <w:rFonts w:asciiTheme="minorHAnsi" w:hAnsiTheme="minorHAnsi" w:cstheme="minorHAnsi"/>
                <w:i w:val="0"/>
                <w:sz w:val="24"/>
              </w:rPr>
              <w:t>Describe the specific contribution for which the nominee is being nominated in quantifiable terms. Detail the ‘What’ &amp; ‘How’ of the achievement and the ‘Impact’ of the same in quantitative and qualitative terms.</w:t>
            </w:r>
          </w:p>
        </w:tc>
      </w:tr>
      <w:tr w:rsidR="00C456D0" w:rsidRPr="00A64E20" w:rsidTr="00C456D0">
        <w:trPr>
          <w:trHeight w:val="3644"/>
        </w:trPr>
        <w:tc>
          <w:tcPr>
            <w:tcW w:w="9604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456D0" w:rsidRPr="00A64E20" w:rsidRDefault="00C456D0" w:rsidP="002165D8">
            <w:pPr>
              <w:pStyle w:val="BodyText2"/>
              <w:jc w:val="left"/>
              <w:rPr>
                <w:rFonts w:asciiTheme="minorHAnsi" w:hAnsiTheme="minorHAnsi" w:cstheme="minorHAnsi"/>
                <w:b/>
                <w:i w:val="0"/>
                <w:sz w:val="24"/>
              </w:rPr>
            </w:pPr>
          </w:p>
        </w:tc>
      </w:tr>
      <w:tr w:rsidR="00C456D0" w:rsidRPr="00A64E20" w:rsidTr="002165D8">
        <w:trPr>
          <w:trHeight w:val="269"/>
        </w:trPr>
        <w:tc>
          <w:tcPr>
            <w:tcW w:w="9604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940C2" w:rsidRDefault="002940C2" w:rsidP="002165D8">
            <w:pPr>
              <w:pStyle w:val="BodyText2"/>
              <w:jc w:val="left"/>
              <w:rPr>
                <w:rFonts w:asciiTheme="minorHAnsi" w:hAnsiTheme="minorHAnsi" w:cstheme="minorHAnsi"/>
                <w:b/>
                <w:i w:val="0"/>
                <w:sz w:val="24"/>
              </w:rPr>
            </w:pPr>
          </w:p>
          <w:p w:rsidR="002940C2" w:rsidRPr="00A64E20" w:rsidRDefault="002940C2" w:rsidP="002165D8">
            <w:pPr>
              <w:pStyle w:val="BodyText2"/>
              <w:jc w:val="left"/>
              <w:rPr>
                <w:rFonts w:asciiTheme="minorHAnsi" w:hAnsiTheme="minorHAnsi" w:cstheme="minorHAnsi"/>
                <w:b/>
                <w:i w:val="0"/>
                <w:sz w:val="24"/>
              </w:rPr>
            </w:pPr>
          </w:p>
        </w:tc>
      </w:tr>
      <w:tr w:rsidR="00C456D0" w:rsidRPr="00A64E20" w:rsidTr="00C456D0">
        <w:trPr>
          <w:trHeight w:val="602"/>
        </w:trPr>
        <w:tc>
          <w:tcPr>
            <w:tcW w:w="9604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C456D0" w:rsidRPr="00A64E20" w:rsidRDefault="005E544D" w:rsidP="00D219D7">
            <w:pPr>
              <w:snapToGrid w:val="0"/>
              <w:rPr>
                <w:rFonts w:asciiTheme="minorHAnsi" w:hAnsiTheme="minorHAnsi" w:cstheme="minorHAnsi"/>
                <w:bCs/>
              </w:rPr>
            </w:pPr>
            <w:r w:rsidRPr="00A64E20">
              <w:rPr>
                <w:rFonts w:asciiTheme="minorHAnsi" w:hAnsiTheme="minorHAnsi" w:cstheme="minorHAnsi"/>
                <w:b/>
                <w:bCs/>
              </w:rPr>
              <w:lastRenderedPageBreak/>
              <w:t xml:space="preserve">Leadership: </w:t>
            </w:r>
            <w:r w:rsidR="00D219D7" w:rsidRPr="00A64E20">
              <w:rPr>
                <w:rFonts w:asciiTheme="minorHAnsi" w:hAnsiTheme="minorHAnsi" w:cstheme="minorHAnsi"/>
                <w:bCs/>
              </w:rPr>
              <w:t xml:space="preserve">Describe how has nominee </w:t>
            </w:r>
            <w:r w:rsidRPr="00A64E20">
              <w:rPr>
                <w:rFonts w:asciiTheme="minorHAnsi" w:hAnsiTheme="minorHAnsi" w:cstheme="minorHAnsi"/>
                <w:bCs/>
              </w:rPr>
              <w:t>demonstrated leadership behavior during the year? Give instances.</w:t>
            </w:r>
          </w:p>
        </w:tc>
      </w:tr>
      <w:tr w:rsidR="00C456D0" w:rsidRPr="00A64E20" w:rsidTr="00C456D0">
        <w:trPr>
          <w:trHeight w:val="1871"/>
        </w:trPr>
        <w:tc>
          <w:tcPr>
            <w:tcW w:w="9604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456D0" w:rsidRPr="00A64E20" w:rsidRDefault="00C456D0" w:rsidP="002165D8">
            <w:pPr>
              <w:pStyle w:val="BodyText2"/>
              <w:jc w:val="left"/>
              <w:rPr>
                <w:rFonts w:asciiTheme="minorHAnsi" w:hAnsiTheme="minorHAnsi" w:cstheme="minorHAnsi"/>
                <w:b/>
                <w:i w:val="0"/>
                <w:sz w:val="24"/>
              </w:rPr>
            </w:pPr>
          </w:p>
        </w:tc>
      </w:tr>
      <w:tr w:rsidR="00C456D0" w:rsidRPr="00A64E20" w:rsidTr="002165D8">
        <w:trPr>
          <w:trHeight w:val="269"/>
        </w:trPr>
        <w:tc>
          <w:tcPr>
            <w:tcW w:w="9604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456D0" w:rsidRPr="00A64E20" w:rsidRDefault="00C456D0" w:rsidP="002165D8">
            <w:pPr>
              <w:pStyle w:val="BodyText2"/>
              <w:jc w:val="left"/>
              <w:rPr>
                <w:rFonts w:asciiTheme="minorHAnsi" w:hAnsiTheme="minorHAnsi" w:cstheme="minorHAnsi"/>
                <w:b/>
                <w:i w:val="0"/>
                <w:sz w:val="24"/>
              </w:rPr>
            </w:pPr>
          </w:p>
        </w:tc>
      </w:tr>
      <w:tr w:rsidR="00C456D0" w:rsidRPr="00A64E20" w:rsidTr="00C456D0">
        <w:trPr>
          <w:trHeight w:val="269"/>
        </w:trPr>
        <w:tc>
          <w:tcPr>
            <w:tcW w:w="9604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C456D0" w:rsidRPr="00A64E20" w:rsidRDefault="00136E84" w:rsidP="002165D8">
            <w:pPr>
              <w:pStyle w:val="BodyText2"/>
              <w:jc w:val="left"/>
              <w:rPr>
                <w:rFonts w:asciiTheme="minorHAnsi" w:hAnsiTheme="minorHAnsi" w:cstheme="minorHAnsi"/>
                <w:b/>
                <w:i w:val="0"/>
                <w:sz w:val="24"/>
              </w:rPr>
            </w:pPr>
            <w:r w:rsidRPr="00A64E20">
              <w:rPr>
                <w:rFonts w:asciiTheme="minorHAnsi" w:hAnsiTheme="minorHAnsi" w:cstheme="minorHAnsi"/>
                <w:b/>
                <w:i w:val="0"/>
                <w:sz w:val="24"/>
              </w:rPr>
              <w:t xml:space="preserve">Testimonial </w:t>
            </w:r>
            <w:r w:rsidRPr="00A64E20">
              <w:rPr>
                <w:rFonts w:asciiTheme="minorHAnsi" w:hAnsiTheme="minorHAnsi" w:cstheme="minorHAnsi"/>
                <w:i w:val="0"/>
                <w:sz w:val="24"/>
              </w:rPr>
              <w:t>of internal customers &amp; external customers. For e.g. Sales to support nomination with external customer testimony and SCM to support with vendor testimony</w:t>
            </w:r>
          </w:p>
        </w:tc>
      </w:tr>
      <w:tr w:rsidR="00C456D0" w:rsidRPr="00A64E20" w:rsidTr="00C456D0">
        <w:trPr>
          <w:trHeight w:val="2384"/>
        </w:trPr>
        <w:tc>
          <w:tcPr>
            <w:tcW w:w="9604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456D0" w:rsidRPr="00A64E20" w:rsidRDefault="00C456D0" w:rsidP="002165D8">
            <w:pPr>
              <w:pStyle w:val="BodyText2"/>
              <w:jc w:val="left"/>
              <w:rPr>
                <w:rFonts w:asciiTheme="minorHAnsi" w:hAnsiTheme="minorHAnsi" w:cstheme="minorHAnsi"/>
                <w:b/>
                <w:i w:val="0"/>
                <w:sz w:val="24"/>
              </w:rPr>
            </w:pPr>
          </w:p>
        </w:tc>
      </w:tr>
      <w:tr w:rsidR="00C456D0" w:rsidRPr="00A64E20" w:rsidTr="002165D8">
        <w:trPr>
          <w:trHeight w:val="269"/>
        </w:trPr>
        <w:tc>
          <w:tcPr>
            <w:tcW w:w="9604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456D0" w:rsidRPr="00A64E20" w:rsidRDefault="00C456D0" w:rsidP="002165D8">
            <w:pPr>
              <w:pStyle w:val="BodyText2"/>
              <w:jc w:val="left"/>
              <w:rPr>
                <w:rFonts w:asciiTheme="minorHAnsi" w:hAnsiTheme="minorHAnsi" w:cstheme="minorHAnsi"/>
                <w:b/>
                <w:i w:val="0"/>
                <w:sz w:val="24"/>
              </w:rPr>
            </w:pPr>
          </w:p>
        </w:tc>
      </w:tr>
      <w:tr w:rsidR="00C456D0" w:rsidRPr="00A64E20" w:rsidTr="00C456D0">
        <w:trPr>
          <w:trHeight w:val="269"/>
        </w:trPr>
        <w:tc>
          <w:tcPr>
            <w:tcW w:w="9604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C456D0" w:rsidRPr="00A64E20" w:rsidRDefault="00C456D0" w:rsidP="002165D8">
            <w:pPr>
              <w:pStyle w:val="BodyText2"/>
              <w:jc w:val="left"/>
              <w:rPr>
                <w:rFonts w:asciiTheme="minorHAnsi" w:hAnsiTheme="minorHAnsi" w:cstheme="minorHAnsi"/>
                <w:b/>
                <w:i w:val="0"/>
                <w:sz w:val="24"/>
              </w:rPr>
            </w:pPr>
            <w:r w:rsidRPr="00A64E20">
              <w:rPr>
                <w:rFonts w:asciiTheme="minorHAnsi" w:hAnsiTheme="minorHAnsi" w:cstheme="minorHAnsi"/>
                <w:b/>
                <w:i w:val="0"/>
                <w:sz w:val="24"/>
              </w:rPr>
              <w:t>SBU Head’s Recommendation / Remarks:</w:t>
            </w:r>
            <w:r w:rsidRPr="00A64E20">
              <w:rPr>
                <w:rFonts w:asciiTheme="minorHAnsi" w:hAnsiTheme="minorHAnsi" w:cstheme="minorHAnsi"/>
                <w:sz w:val="24"/>
              </w:rPr>
              <w:t xml:space="preserve"> </w:t>
            </w:r>
            <w:r w:rsidRPr="00A64E20">
              <w:rPr>
                <w:rFonts w:asciiTheme="minorHAnsi" w:hAnsiTheme="minorHAnsi" w:cstheme="minorHAnsi"/>
                <w:i w:val="0"/>
                <w:sz w:val="24"/>
              </w:rPr>
              <w:t>Substantiate your reason for recommending this individual</w:t>
            </w:r>
          </w:p>
        </w:tc>
      </w:tr>
      <w:tr w:rsidR="00C456D0" w:rsidRPr="00A64E20" w:rsidTr="00C456D0">
        <w:trPr>
          <w:trHeight w:val="2951"/>
        </w:trPr>
        <w:tc>
          <w:tcPr>
            <w:tcW w:w="9604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456D0" w:rsidRPr="00A64E20" w:rsidRDefault="00C456D0" w:rsidP="002165D8">
            <w:pPr>
              <w:pStyle w:val="BodyText2"/>
              <w:jc w:val="left"/>
              <w:rPr>
                <w:rFonts w:asciiTheme="minorHAnsi" w:hAnsiTheme="minorHAnsi" w:cstheme="minorHAnsi"/>
                <w:b/>
                <w:i w:val="0"/>
                <w:sz w:val="24"/>
              </w:rPr>
            </w:pPr>
          </w:p>
        </w:tc>
      </w:tr>
      <w:tr w:rsidR="00C456D0" w:rsidRPr="00A64E20" w:rsidTr="00C456D0">
        <w:trPr>
          <w:trHeight w:val="269"/>
        </w:trPr>
        <w:tc>
          <w:tcPr>
            <w:tcW w:w="9604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:rsidR="00C456D0" w:rsidRPr="00A64E20" w:rsidRDefault="00C456D0" w:rsidP="002165D8">
            <w:pPr>
              <w:pStyle w:val="BodyText2"/>
              <w:jc w:val="left"/>
              <w:rPr>
                <w:rFonts w:asciiTheme="minorHAnsi" w:hAnsiTheme="minorHAnsi" w:cstheme="minorHAnsi"/>
                <w:i w:val="0"/>
                <w:sz w:val="24"/>
              </w:rPr>
            </w:pPr>
            <w:r w:rsidRPr="00A64E20">
              <w:rPr>
                <w:rFonts w:asciiTheme="minorHAnsi" w:hAnsiTheme="minorHAnsi" w:cstheme="minorHAnsi"/>
                <w:i w:val="0"/>
                <w:sz w:val="24"/>
              </w:rPr>
              <w:t>As far as possible, provide robust quantifiable parameters that measure impact or ROI. This will clearly help identify outstanding ideas or innovation. Some illustrations on measureable parameters could be:</w:t>
            </w:r>
          </w:p>
          <w:p w:rsidR="00C456D0" w:rsidRPr="00A64E20" w:rsidRDefault="00C456D0" w:rsidP="002165D8">
            <w:pPr>
              <w:pStyle w:val="BodyText2"/>
              <w:jc w:val="left"/>
              <w:rPr>
                <w:rFonts w:asciiTheme="minorHAnsi" w:hAnsiTheme="minorHAnsi" w:cstheme="minorHAnsi"/>
                <w:i w:val="0"/>
                <w:sz w:val="24"/>
              </w:rPr>
            </w:pPr>
          </w:p>
          <w:p w:rsidR="00C456D0" w:rsidRPr="00A64E20" w:rsidRDefault="00C456D0" w:rsidP="002165D8">
            <w:pPr>
              <w:pStyle w:val="BodyText2"/>
              <w:numPr>
                <w:ilvl w:val="0"/>
                <w:numId w:val="37"/>
              </w:numPr>
              <w:jc w:val="left"/>
              <w:rPr>
                <w:rFonts w:asciiTheme="minorHAnsi" w:hAnsiTheme="minorHAnsi" w:cstheme="minorHAnsi"/>
                <w:i w:val="0"/>
                <w:sz w:val="24"/>
              </w:rPr>
            </w:pPr>
            <w:r w:rsidRPr="00A64E20">
              <w:rPr>
                <w:rFonts w:asciiTheme="minorHAnsi" w:hAnsiTheme="minorHAnsi" w:cstheme="minorHAnsi"/>
                <w:i w:val="0"/>
                <w:sz w:val="24"/>
              </w:rPr>
              <w:t>Percentage increase in the top/ bottom line</w:t>
            </w:r>
          </w:p>
          <w:p w:rsidR="00C456D0" w:rsidRPr="00A64E20" w:rsidRDefault="00C456D0" w:rsidP="002165D8">
            <w:pPr>
              <w:pStyle w:val="BodyText2"/>
              <w:numPr>
                <w:ilvl w:val="0"/>
                <w:numId w:val="37"/>
              </w:numPr>
              <w:jc w:val="left"/>
              <w:rPr>
                <w:rFonts w:asciiTheme="minorHAnsi" w:hAnsiTheme="minorHAnsi" w:cstheme="minorHAnsi"/>
                <w:i w:val="0"/>
                <w:sz w:val="24"/>
              </w:rPr>
            </w:pPr>
            <w:r w:rsidRPr="00A64E20">
              <w:rPr>
                <w:rFonts w:asciiTheme="minorHAnsi" w:hAnsiTheme="minorHAnsi" w:cstheme="minorHAnsi"/>
                <w:i w:val="0"/>
                <w:sz w:val="24"/>
              </w:rPr>
              <w:t>Reduction in the total cycle time/ lead time</w:t>
            </w:r>
          </w:p>
          <w:p w:rsidR="00C456D0" w:rsidRPr="00A64E20" w:rsidRDefault="00C456D0" w:rsidP="002165D8">
            <w:pPr>
              <w:pStyle w:val="BodyText2"/>
              <w:numPr>
                <w:ilvl w:val="0"/>
                <w:numId w:val="37"/>
              </w:numPr>
              <w:jc w:val="left"/>
              <w:rPr>
                <w:rFonts w:asciiTheme="minorHAnsi" w:hAnsiTheme="minorHAnsi" w:cstheme="minorHAnsi"/>
                <w:i w:val="0"/>
                <w:sz w:val="24"/>
              </w:rPr>
            </w:pPr>
            <w:r w:rsidRPr="00A64E20">
              <w:rPr>
                <w:rFonts w:asciiTheme="minorHAnsi" w:hAnsiTheme="minorHAnsi" w:cstheme="minorHAnsi"/>
                <w:i w:val="0"/>
                <w:sz w:val="24"/>
              </w:rPr>
              <w:t>Cost containment, savings or reduction</w:t>
            </w:r>
          </w:p>
          <w:p w:rsidR="00C456D0" w:rsidRPr="00A64E20" w:rsidRDefault="00C456D0" w:rsidP="002165D8">
            <w:pPr>
              <w:pStyle w:val="BodyText2"/>
              <w:numPr>
                <w:ilvl w:val="0"/>
                <w:numId w:val="37"/>
              </w:numPr>
              <w:jc w:val="left"/>
              <w:rPr>
                <w:rFonts w:asciiTheme="minorHAnsi" w:hAnsiTheme="minorHAnsi" w:cstheme="minorHAnsi"/>
                <w:i w:val="0"/>
                <w:sz w:val="24"/>
              </w:rPr>
            </w:pPr>
            <w:r w:rsidRPr="00A64E20">
              <w:rPr>
                <w:rFonts w:asciiTheme="minorHAnsi" w:hAnsiTheme="minorHAnsi" w:cstheme="minorHAnsi"/>
                <w:i w:val="0"/>
                <w:sz w:val="24"/>
              </w:rPr>
              <w:t xml:space="preserve">Reduction in percentage errors </w:t>
            </w:r>
          </w:p>
          <w:p w:rsidR="00C456D0" w:rsidRPr="00A64E20" w:rsidRDefault="00C456D0" w:rsidP="002165D8">
            <w:pPr>
              <w:pStyle w:val="BodyText2"/>
              <w:numPr>
                <w:ilvl w:val="0"/>
                <w:numId w:val="37"/>
              </w:numPr>
              <w:jc w:val="left"/>
              <w:rPr>
                <w:rFonts w:asciiTheme="minorHAnsi" w:hAnsiTheme="minorHAnsi" w:cstheme="minorHAnsi"/>
                <w:i w:val="0"/>
                <w:sz w:val="24"/>
              </w:rPr>
            </w:pPr>
            <w:r w:rsidRPr="00A64E20">
              <w:rPr>
                <w:rFonts w:asciiTheme="minorHAnsi" w:hAnsiTheme="minorHAnsi" w:cstheme="minorHAnsi"/>
                <w:i w:val="0"/>
                <w:sz w:val="24"/>
              </w:rPr>
              <w:t>Revenue generation</w:t>
            </w:r>
          </w:p>
          <w:p w:rsidR="00C456D0" w:rsidRPr="00A64E20" w:rsidRDefault="00C456D0" w:rsidP="002165D8">
            <w:pPr>
              <w:pStyle w:val="BodyText2"/>
              <w:numPr>
                <w:ilvl w:val="0"/>
                <w:numId w:val="37"/>
              </w:numPr>
              <w:jc w:val="left"/>
              <w:rPr>
                <w:rFonts w:asciiTheme="minorHAnsi" w:hAnsiTheme="minorHAnsi" w:cstheme="minorHAnsi"/>
                <w:b/>
                <w:bCs/>
                <w:i w:val="0"/>
                <w:sz w:val="24"/>
              </w:rPr>
            </w:pPr>
            <w:r w:rsidRPr="00A64E20">
              <w:rPr>
                <w:rFonts w:asciiTheme="minorHAnsi" w:hAnsiTheme="minorHAnsi" w:cstheme="minorHAnsi"/>
                <w:i w:val="0"/>
                <w:sz w:val="24"/>
              </w:rPr>
              <w:t>Customer feedback</w:t>
            </w:r>
          </w:p>
        </w:tc>
      </w:tr>
    </w:tbl>
    <w:p w:rsidR="00835119" w:rsidRPr="006124EE" w:rsidRDefault="00D219D7" w:rsidP="00835119">
      <w:pPr>
        <w:jc w:val="center"/>
        <w:rPr>
          <w:rFonts w:asciiTheme="minorHAnsi" w:hAnsiTheme="minorHAnsi" w:cstheme="minorHAnsi"/>
          <w:b/>
          <w:sz w:val="36"/>
          <w:szCs w:val="36"/>
        </w:rPr>
      </w:pPr>
      <w:r w:rsidRPr="006124EE">
        <w:rPr>
          <w:rFonts w:asciiTheme="minorHAnsi" w:hAnsiTheme="minorHAnsi" w:cstheme="minorHAnsi"/>
          <w:b/>
          <w:sz w:val="36"/>
          <w:szCs w:val="36"/>
        </w:rPr>
        <w:t>Thank You</w:t>
      </w:r>
    </w:p>
    <w:sectPr w:rsidR="00835119" w:rsidRPr="006124EE" w:rsidSect="00835119">
      <w:headerReference w:type="default" r:id="rId10"/>
      <w:pgSz w:w="12240" w:h="15840"/>
      <w:pgMar w:top="1260" w:right="1440" w:bottom="1260" w:left="1440" w:header="720" w:footer="432" w:gutter="0"/>
      <w:pgBorders w:offsetFrom="page">
        <w:top w:val="single" w:sz="4" w:space="24" w:color="C00000"/>
        <w:left w:val="single" w:sz="4" w:space="24" w:color="C00000"/>
        <w:bottom w:val="single" w:sz="4" w:space="24" w:color="C00000"/>
        <w:right w:val="single" w:sz="4" w:space="24" w:color="C00000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DE2F68" w:rsidRDefault="00DE2F68">
      <w:r>
        <w:separator/>
      </w:r>
    </w:p>
  </w:endnote>
  <w:endnote w:type="continuationSeparator" w:id="0">
    <w:p w:rsidR="00DE2F68" w:rsidRDefault="00DE2F6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DE2F68" w:rsidRDefault="00DE2F68">
      <w:r>
        <w:separator/>
      </w:r>
    </w:p>
  </w:footnote>
  <w:footnote w:type="continuationSeparator" w:id="0">
    <w:p w:rsidR="00DE2F68" w:rsidRDefault="00DE2F68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219D7" w:rsidRPr="00A64E20" w:rsidRDefault="00D219D7" w:rsidP="00D219D7">
    <w:pPr>
      <w:pStyle w:val="Title"/>
      <w:jc w:val="right"/>
      <w:rPr>
        <w:rFonts w:asciiTheme="minorHAnsi" w:hAnsiTheme="minorHAnsi" w:cstheme="minorHAnsi"/>
        <w:color w:val="C00000"/>
        <w:sz w:val="28"/>
      </w:rPr>
    </w:pPr>
    <w:r w:rsidRPr="00A64E20">
      <w:rPr>
        <w:rFonts w:asciiTheme="minorHAnsi" w:hAnsiTheme="minorHAnsi" w:cstheme="minorHAnsi"/>
        <w:color w:val="C00000"/>
        <w:sz w:val="28"/>
      </w:rPr>
      <w:t>Most Valued Contributor – Operations (</w:t>
    </w:r>
    <w:r w:rsidR="006A738D">
      <w:rPr>
        <w:rFonts w:asciiTheme="minorHAnsi" w:hAnsiTheme="minorHAnsi" w:cstheme="minorHAnsi"/>
        <w:color w:val="C00000"/>
        <w:sz w:val="28"/>
      </w:rPr>
      <w:t>DGM</w:t>
    </w:r>
    <w:r w:rsidR="00537AD8">
      <w:rPr>
        <w:rFonts w:asciiTheme="minorHAnsi" w:hAnsiTheme="minorHAnsi" w:cstheme="minorHAnsi"/>
        <w:color w:val="C00000"/>
        <w:sz w:val="28"/>
      </w:rPr>
      <w:t xml:space="preserve"> to Manager</w:t>
    </w:r>
    <w:r w:rsidRPr="00A64E20">
      <w:rPr>
        <w:rFonts w:asciiTheme="minorHAnsi" w:hAnsiTheme="minorHAnsi" w:cstheme="minorHAnsi"/>
        <w:color w:val="C00000"/>
        <w:sz w:val="28"/>
      </w:rPr>
      <w:t>)</w:t>
    </w:r>
  </w:p>
  <w:p w:rsidR="00D219D7" w:rsidRDefault="00D219D7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EC32C8D0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5210BBF6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B48CDF3C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D76AA5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0"/>
    <w:multiLevelType w:val="singleLevel"/>
    <w:tmpl w:val="A9CC8FA8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>
    <w:nsid w:val="FFFFFF81"/>
    <w:multiLevelType w:val="singleLevel"/>
    <w:tmpl w:val="76340316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>
    <w:nsid w:val="FFFFFF82"/>
    <w:multiLevelType w:val="singleLevel"/>
    <w:tmpl w:val="D4C664E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>
    <w:nsid w:val="FFFFFF83"/>
    <w:multiLevelType w:val="singleLevel"/>
    <w:tmpl w:val="A68CD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>
    <w:nsid w:val="FFFFFF88"/>
    <w:multiLevelType w:val="singleLevel"/>
    <w:tmpl w:val="7E866D6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>
    <w:nsid w:val="FFFFFF89"/>
    <w:multiLevelType w:val="singleLevel"/>
    <w:tmpl w:val="D32E208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>
    <w:nsid w:val="00000001"/>
    <w:multiLevelType w:val="multilevel"/>
    <w:tmpl w:val="00000001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1584" w:hanging="1584"/>
      </w:pPr>
    </w:lvl>
  </w:abstractNum>
  <w:abstractNum w:abstractNumId="11">
    <w:nsid w:val="00000002"/>
    <w:multiLevelType w:val="singleLevel"/>
    <w:tmpl w:val="00000002"/>
    <w:name w:val="WW8Num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2">
    <w:nsid w:val="00000003"/>
    <w:multiLevelType w:val="singleLevel"/>
    <w:tmpl w:val="00000003"/>
    <w:name w:val="WW8Num3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13">
    <w:nsid w:val="00000004"/>
    <w:multiLevelType w:val="singleLevel"/>
    <w:tmpl w:val="00000004"/>
    <w:name w:val="WW8Num4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14">
    <w:nsid w:val="00000005"/>
    <w:multiLevelType w:val="singleLevel"/>
    <w:tmpl w:val="00000005"/>
    <w:name w:val="WW8Num5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15">
    <w:nsid w:val="00000006"/>
    <w:multiLevelType w:val="singleLevel"/>
    <w:tmpl w:val="00000006"/>
    <w:name w:val="WW8Num6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/>
      </w:rPr>
    </w:lvl>
  </w:abstractNum>
  <w:abstractNum w:abstractNumId="16">
    <w:nsid w:val="00000007"/>
    <w:multiLevelType w:val="singleLevel"/>
    <w:tmpl w:val="00000007"/>
    <w:name w:val="WW8Num7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/>
      </w:rPr>
    </w:lvl>
  </w:abstractNum>
  <w:abstractNum w:abstractNumId="17">
    <w:nsid w:val="00000008"/>
    <w:multiLevelType w:val="singleLevel"/>
    <w:tmpl w:val="00000008"/>
    <w:name w:val="WW8Num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/>
      </w:rPr>
    </w:lvl>
  </w:abstractNum>
  <w:abstractNum w:abstractNumId="18">
    <w:nsid w:val="00000009"/>
    <w:multiLevelType w:val="singleLevel"/>
    <w:tmpl w:val="00000009"/>
    <w:name w:val="WW8Num9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</w:abstractNum>
  <w:abstractNum w:abstractNumId="19">
    <w:nsid w:val="0000000A"/>
    <w:multiLevelType w:val="singleLevel"/>
    <w:tmpl w:val="0000000A"/>
    <w:name w:val="WW8Num1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20">
    <w:nsid w:val="0000000B"/>
    <w:multiLevelType w:val="singleLevel"/>
    <w:tmpl w:val="0000000B"/>
    <w:name w:val="WW8Num1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/>
        <w:sz w:val="20"/>
      </w:rPr>
    </w:lvl>
  </w:abstractNum>
  <w:abstractNum w:abstractNumId="21">
    <w:nsid w:val="0000000C"/>
    <w:multiLevelType w:val="singleLevel"/>
    <w:tmpl w:val="0000000C"/>
    <w:lvl w:ilvl="0">
      <w:start w:val="1"/>
      <w:numFmt w:val="decimal"/>
      <w:lvlText w:val="%1."/>
      <w:lvlJc w:val="left"/>
      <w:pPr>
        <w:tabs>
          <w:tab w:val="num" w:pos="720"/>
        </w:tabs>
        <w:ind w:left="0" w:firstLine="0"/>
      </w:pPr>
    </w:lvl>
  </w:abstractNum>
  <w:abstractNum w:abstractNumId="22">
    <w:nsid w:val="02B9122D"/>
    <w:multiLevelType w:val="hybridMultilevel"/>
    <w:tmpl w:val="9E92CD56"/>
    <w:lvl w:ilvl="0" w:tplc="C6043650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40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>
    <w:nsid w:val="0B0A2814"/>
    <w:multiLevelType w:val="hybridMultilevel"/>
    <w:tmpl w:val="982684E2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14DD1500"/>
    <w:multiLevelType w:val="hybridMultilevel"/>
    <w:tmpl w:val="96465FE6"/>
    <w:lvl w:ilvl="0" w:tplc="88F0FC7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0AEEB58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9DCAF16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11FAE3F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B54CCCC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593A78A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81422C0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77E4CDD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247E75C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5">
    <w:nsid w:val="1D8A7352"/>
    <w:multiLevelType w:val="hybridMultilevel"/>
    <w:tmpl w:val="A32C42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226C3446"/>
    <w:multiLevelType w:val="hybridMultilevel"/>
    <w:tmpl w:val="5554FD1A"/>
    <w:lvl w:ilvl="0" w:tplc="51D0E962">
      <w:start w:val="1"/>
      <w:numFmt w:val="bullet"/>
      <w:lvlText w:val="–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EDE611A4">
      <w:start w:val="1"/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FD820264" w:tentative="1">
      <w:start w:val="1"/>
      <w:numFmt w:val="bullet"/>
      <w:lvlText w:val="–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FFC23BD2" w:tentative="1">
      <w:start w:val="1"/>
      <w:numFmt w:val="bullet"/>
      <w:lvlText w:val="–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52BC49F0" w:tentative="1">
      <w:start w:val="1"/>
      <w:numFmt w:val="bullet"/>
      <w:lvlText w:val="–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CD5003BE" w:tentative="1">
      <w:start w:val="1"/>
      <w:numFmt w:val="bullet"/>
      <w:lvlText w:val="–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F9E468E6" w:tentative="1">
      <w:start w:val="1"/>
      <w:numFmt w:val="bullet"/>
      <w:lvlText w:val="–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B7C2304A" w:tentative="1">
      <w:start w:val="1"/>
      <w:numFmt w:val="bullet"/>
      <w:lvlText w:val="–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F81E6144" w:tentative="1">
      <w:start w:val="1"/>
      <w:numFmt w:val="bullet"/>
      <w:lvlText w:val="–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7">
    <w:nsid w:val="25415A01"/>
    <w:multiLevelType w:val="hybridMultilevel"/>
    <w:tmpl w:val="27C28F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>
    <w:nsid w:val="260674D0"/>
    <w:multiLevelType w:val="hybridMultilevel"/>
    <w:tmpl w:val="26CEF45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>
    <w:nsid w:val="39633F61"/>
    <w:multiLevelType w:val="hybridMultilevel"/>
    <w:tmpl w:val="2AA2F18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>
    <w:nsid w:val="3D065040"/>
    <w:multiLevelType w:val="hybridMultilevel"/>
    <w:tmpl w:val="E650251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>
    <w:nsid w:val="4900361D"/>
    <w:multiLevelType w:val="hybridMultilevel"/>
    <w:tmpl w:val="79040B30"/>
    <w:lvl w:ilvl="0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2">
    <w:nsid w:val="4C1515A7"/>
    <w:multiLevelType w:val="hybridMultilevel"/>
    <w:tmpl w:val="D47887A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>
    <w:nsid w:val="4D4A5309"/>
    <w:multiLevelType w:val="hybridMultilevel"/>
    <w:tmpl w:val="D47887A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>
    <w:nsid w:val="4F9427C9"/>
    <w:multiLevelType w:val="hybridMultilevel"/>
    <w:tmpl w:val="982684E2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>
    <w:nsid w:val="509E0BC8"/>
    <w:multiLevelType w:val="hybridMultilevel"/>
    <w:tmpl w:val="4B0805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>
    <w:nsid w:val="550C7B8A"/>
    <w:multiLevelType w:val="hybridMultilevel"/>
    <w:tmpl w:val="C9F0A74E"/>
    <w:lvl w:ilvl="0" w:tplc="D2021F7C">
      <w:start w:val="1"/>
      <w:numFmt w:val="decimal"/>
      <w:lvlText w:val="%1."/>
      <w:lvlJc w:val="left"/>
      <w:pPr>
        <w:ind w:left="720" w:hanging="360"/>
      </w:pPr>
      <w:rPr>
        <w:rFonts w:hint="default"/>
        <w:sz w:val="18"/>
        <w:szCs w:val="1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>
    <w:nsid w:val="5E2D3007"/>
    <w:multiLevelType w:val="multilevel"/>
    <w:tmpl w:val="37F64340"/>
    <w:lvl w:ilvl="0">
      <w:start w:val="1"/>
      <w:numFmt w:val="decimal"/>
      <w:pStyle w:val="CellNumber1"/>
      <w:lvlText w:val="%1."/>
      <w:lvlJc w:val="left"/>
      <w:pPr>
        <w:tabs>
          <w:tab w:val="num" w:pos="288"/>
        </w:tabs>
        <w:ind w:left="288" w:hanging="288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080"/>
        </w:tabs>
        <w:ind w:left="792" w:hanging="432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440"/>
        </w:tabs>
        <w:ind w:left="936" w:hanging="576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440"/>
        </w:tabs>
        <w:ind w:left="1224" w:hanging="864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8704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168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-18752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-4712"/>
        </w:tabs>
        <w:ind w:left="4320" w:hanging="1440"/>
      </w:pPr>
      <w:rPr>
        <w:rFonts w:hint="default"/>
      </w:rPr>
    </w:lvl>
  </w:abstractNum>
  <w:abstractNum w:abstractNumId="38">
    <w:nsid w:val="5EEE1FF8"/>
    <w:multiLevelType w:val="hybridMultilevel"/>
    <w:tmpl w:val="D47887A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>
    <w:nsid w:val="65454B47"/>
    <w:multiLevelType w:val="hybridMultilevel"/>
    <w:tmpl w:val="DD56ADDE"/>
    <w:lvl w:ilvl="0" w:tplc="6DD63C9E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0">
    <w:nsid w:val="65A83DB3"/>
    <w:multiLevelType w:val="hybridMultilevel"/>
    <w:tmpl w:val="8FF8AF8A"/>
    <w:lvl w:ilvl="0" w:tplc="40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>
    <w:nsid w:val="73526DB7"/>
    <w:multiLevelType w:val="hybridMultilevel"/>
    <w:tmpl w:val="924AB50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  <w:num w:numId="18">
    <w:abstractNumId w:val="17"/>
  </w:num>
  <w:num w:numId="19">
    <w:abstractNumId w:val="18"/>
  </w:num>
  <w:num w:numId="20">
    <w:abstractNumId w:val="19"/>
  </w:num>
  <w:num w:numId="21">
    <w:abstractNumId w:val="20"/>
  </w:num>
  <w:num w:numId="22">
    <w:abstractNumId w:val="21"/>
  </w:num>
  <w:num w:numId="23">
    <w:abstractNumId w:val="25"/>
  </w:num>
  <w:num w:numId="24">
    <w:abstractNumId w:val="37"/>
  </w:num>
  <w:num w:numId="25">
    <w:abstractNumId w:val="39"/>
  </w:num>
  <w:num w:numId="26">
    <w:abstractNumId w:val="31"/>
  </w:num>
  <w:num w:numId="27">
    <w:abstractNumId w:val="35"/>
  </w:num>
  <w:num w:numId="28">
    <w:abstractNumId w:val="41"/>
  </w:num>
  <w:num w:numId="29">
    <w:abstractNumId w:val="26"/>
  </w:num>
  <w:num w:numId="30">
    <w:abstractNumId w:val="23"/>
  </w:num>
  <w:num w:numId="31">
    <w:abstractNumId w:val="29"/>
  </w:num>
  <w:num w:numId="32">
    <w:abstractNumId w:val="34"/>
  </w:num>
  <w:num w:numId="33">
    <w:abstractNumId w:val="32"/>
  </w:num>
  <w:num w:numId="34">
    <w:abstractNumId w:val="33"/>
  </w:num>
  <w:num w:numId="35">
    <w:abstractNumId w:val="38"/>
  </w:num>
  <w:num w:numId="36">
    <w:abstractNumId w:val="30"/>
  </w:num>
  <w:num w:numId="37">
    <w:abstractNumId w:val="28"/>
  </w:num>
  <w:num w:numId="38">
    <w:abstractNumId w:val="24"/>
  </w:num>
  <w:num w:numId="39">
    <w:abstractNumId w:val="36"/>
  </w:num>
  <w:num w:numId="40">
    <w:abstractNumId w:val="22"/>
  </w:num>
  <w:num w:numId="41">
    <w:abstractNumId w:val="27"/>
  </w:num>
  <w:num w:numId="42">
    <w:abstractNumId w:val="4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drawingGridHorizontalSpacing w:val="120"/>
  <w:displayHorizontalDrawingGridEvery w:val="2"/>
  <w:displayVertic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80D8E"/>
    <w:rsid w:val="00017F70"/>
    <w:rsid w:val="000322D4"/>
    <w:rsid w:val="000856E1"/>
    <w:rsid w:val="00085A30"/>
    <w:rsid w:val="000956EA"/>
    <w:rsid w:val="000B0676"/>
    <w:rsid w:val="000D4934"/>
    <w:rsid w:val="000D5FA9"/>
    <w:rsid w:val="000E0445"/>
    <w:rsid w:val="00116406"/>
    <w:rsid w:val="00117B47"/>
    <w:rsid w:val="00117CB4"/>
    <w:rsid w:val="001200D4"/>
    <w:rsid w:val="00133FA1"/>
    <w:rsid w:val="00136E84"/>
    <w:rsid w:val="00144C26"/>
    <w:rsid w:val="00151FA7"/>
    <w:rsid w:val="001534D4"/>
    <w:rsid w:val="00154B87"/>
    <w:rsid w:val="001556E5"/>
    <w:rsid w:val="00157FBB"/>
    <w:rsid w:val="00177F21"/>
    <w:rsid w:val="00186F67"/>
    <w:rsid w:val="001926CB"/>
    <w:rsid w:val="00192962"/>
    <w:rsid w:val="001A54B4"/>
    <w:rsid w:val="001B6CEC"/>
    <w:rsid w:val="001F14CD"/>
    <w:rsid w:val="001F4E45"/>
    <w:rsid w:val="002009F7"/>
    <w:rsid w:val="0021332E"/>
    <w:rsid w:val="00217521"/>
    <w:rsid w:val="00266C6E"/>
    <w:rsid w:val="0028533E"/>
    <w:rsid w:val="002858FC"/>
    <w:rsid w:val="002903D4"/>
    <w:rsid w:val="00291088"/>
    <w:rsid w:val="002940C2"/>
    <w:rsid w:val="002D36AD"/>
    <w:rsid w:val="002F7147"/>
    <w:rsid w:val="0031306A"/>
    <w:rsid w:val="00314F42"/>
    <w:rsid w:val="00316506"/>
    <w:rsid w:val="00320DA2"/>
    <w:rsid w:val="00344909"/>
    <w:rsid w:val="00353A92"/>
    <w:rsid w:val="0036126A"/>
    <w:rsid w:val="00361B73"/>
    <w:rsid w:val="0037520B"/>
    <w:rsid w:val="003D0C40"/>
    <w:rsid w:val="003D248A"/>
    <w:rsid w:val="003D2760"/>
    <w:rsid w:val="003E2C4D"/>
    <w:rsid w:val="003E2CD7"/>
    <w:rsid w:val="003F3BA6"/>
    <w:rsid w:val="00403E0D"/>
    <w:rsid w:val="00415553"/>
    <w:rsid w:val="00430C56"/>
    <w:rsid w:val="0044163D"/>
    <w:rsid w:val="0046307C"/>
    <w:rsid w:val="00464E1D"/>
    <w:rsid w:val="0046779B"/>
    <w:rsid w:val="00490A09"/>
    <w:rsid w:val="004A0C85"/>
    <w:rsid w:val="004B55E9"/>
    <w:rsid w:val="004D1BE5"/>
    <w:rsid w:val="004E0B30"/>
    <w:rsid w:val="004E627C"/>
    <w:rsid w:val="004F4D50"/>
    <w:rsid w:val="0050099E"/>
    <w:rsid w:val="005062A9"/>
    <w:rsid w:val="00517D63"/>
    <w:rsid w:val="00527E78"/>
    <w:rsid w:val="0053038D"/>
    <w:rsid w:val="0053302B"/>
    <w:rsid w:val="00537AD8"/>
    <w:rsid w:val="00544B9B"/>
    <w:rsid w:val="00550025"/>
    <w:rsid w:val="005557B5"/>
    <w:rsid w:val="00555CD7"/>
    <w:rsid w:val="00557E90"/>
    <w:rsid w:val="00566BA4"/>
    <w:rsid w:val="00576958"/>
    <w:rsid w:val="00580456"/>
    <w:rsid w:val="00581CBF"/>
    <w:rsid w:val="0059455A"/>
    <w:rsid w:val="005A079C"/>
    <w:rsid w:val="005B0D12"/>
    <w:rsid w:val="005C344A"/>
    <w:rsid w:val="005D01EA"/>
    <w:rsid w:val="005D324A"/>
    <w:rsid w:val="005E00C3"/>
    <w:rsid w:val="005E2953"/>
    <w:rsid w:val="005E544D"/>
    <w:rsid w:val="005F33A6"/>
    <w:rsid w:val="00603509"/>
    <w:rsid w:val="00606217"/>
    <w:rsid w:val="006110FB"/>
    <w:rsid w:val="006124EE"/>
    <w:rsid w:val="006359B3"/>
    <w:rsid w:val="00637270"/>
    <w:rsid w:val="00644899"/>
    <w:rsid w:val="006523E9"/>
    <w:rsid w:val="006539FD"/>
    <w:rsid w:val="006540F7"/>
    <w:rsid w:val="006605D6"/>
    <w:rsid w:val="0066288C"/>
    <w:rsid w:val="00682E95"/>
    <w:rsid w:val="006830E3"/>
    <w:rsid w:val="00683CC1"/>
    <w:rsid w:val="00690AAF"/>
    <w:rsid w:val="006960F2"/>
    <w:rsid w:val="006A00B2"/>
    <w:rsid w:val="006A2A98"/>
    <w:rsid w:val="006A4911"/>
    <w:rsid w:val="006A4CF7"/>
    <w:rsid w:val="006A738D"/>
    <w:rsid w:val="006B028B"/>
    <w:rsid w:val="006B0C2F"/>
    <w:rsid w:val="006B22C8"/>
    <w:rsid w:val="006C50AB"/>
    <w:rsid w:val="006F6297"/>
    <w:rsid w:val="007150CB"/>
    <w:rsid w:val="00723292"/>
    <w:rsid w:val="00724A04"/>
    <w:rsid w:val="007355DD"/>
    <w:rsid w:val="00735917"/>
    <w:rsid w:val="0076011C"/>
    <w:rsid w:val="00763550"/>
    <w:rsid w:val="007910E2"/>
    <w:rsid w:val="00797F9A"/>
    <w:rsid w:val="007A3599"/>
    <w:rsid w:val="007A63BB"/>
    <w:rsid w:val="007A6A8A"/>
    <w:rsid w:val="007B0DBC"/>
    <w:rsid w:val="007B4930"/>
    <w:rsid w:val="007B5E50"/>
    <w:rsid w:val="007C6520"/>
    <w:rsid w:val="007D53B3"/>
    <w:rsid w:val="007D55B4"/>
    <w:rsid w:val="007F7982"/>
    <w:rsid w:val="00816001"/>
    <w:rsid w:val="0083112C"/>
    <w:rsid w:val="00834CD2"/>
    <w:rsid w:val="00835119"/>
    <w:rsid w:val="0084427A"/>
    <w:rsid w:val="00863F62"/>
    <w:rsid w:val="008672F4"/>
    <w:rsid w:val="00876925"/>
    <w:rsid w:val="008856BB"/>
    <w:rsid w:val="0089144E"/>
    <w:rsid w:val="008C28C9"/>
    <w:rsid w:val="008D28E4"/>
    <w:rsid w:val="008E3833"/>
    <w:rsid w:val="008F2631"/>
    <w:rsid w:val="009017B0"/>
    <w:rsid w:val="0090307B"/>
    <w:rsid w:val="00917FA8"/>
    <w:rsid w:val="00946A76"/>
    <w:rsid w:val="0096432C"/>
    <w:rsid w:val="00966B69"/>
    <w:rsid w:val="0099358F"/>
    <w:rsid w:val="00996BCE"/>
    <w:rsid w:val="00996F13"/>
    <w:rsid w:val="009A48DC"/>
    <w:rsid w:val="009A4B51"/>
    <w:rsid w:val="009B52B6"/>
    <w:rsid w:val="009C2B94"/>
    <w:rsid w:val="009C3A77"/>
    <w:rsid w:val="009D16B8"/>
    <w:rsid w:val="009D3F25"/>
    <w:rsid w:val="009F2503"/>
    <w:rsid w:val="00A02D06"/>
    <w:rsid w:val="00A068F8"/>
    <w:rsid w:val="00A102AA"/>
    <w:rsid w:val="00A10BB2"/>
    <w:rsid w:val="00A149F5"/>
    <w:rsid w:val="00A173FA"/>
    <w:rsid w:val="00A24C1B"/>
    <w:rsid w:val="00A3092C"/>
    <w:rsid w:val="00A41A03"/>
    <w:rsid w:val="00A43527"/>
    <w:rsid w:val="00A45AFC"/>
    <w:rsid w:val="00A46A80"/>
    <w:rsid w:val="00A52824"/>
    <w:rsid w:val="00A563C9"/>
    <w:rsid w:val="00A64E20"/>
    <w:rsid w:val="00A80D8E"/>
    <w:rsid w:val="00A93284"/>
    <w:rsid w:val="00A95D2F"/>
    <w:rsid w:val="00AA2383"/>
    <w:rsid w:val="00AB4B78"/>
    <w:rsid w:val="00AB59D7"/>
    <w:rsid w:val="00AB786F"/>
    <w:rsid w:val="00AC1A0E"/>
    <w:rsid w:val="00AE354A"/>
    <w:rsid w:val="00AF22E8"/>
    <w:rsid w:val="00B13F11"/>
    <w:rsid w:val="00B34270"/>
    <w:rsid w:val="00B43AD9"/>
    <w:rsid w:val="00B45FD1"/>
    <w:rsid w:val="00B63DC7"/>
    <w:rsid w:val="00B8165D"/>
    <w:rsid w:val="00B81C2C"/>
    <w:rsid w:val="00B86157"/>
    <w:rsid w:val="00BB6B61"/>
    <w:rsid w:val="00BB720A"/>
    <w:rsid w:val="00BD69C2"/>
    <w:rsid w:val="00BE1DFA"/>
    <w:rsid w:val="00BE7931"/>
    <w:rsid w:val="00BF365B"/>
    <w:rsid w:val="00C05938"/>
    <w:rsid w:val="00C11B83"/>
    <w:rsid w:val="00C237BD"/>
    <w:rsid w:val="00C279FB"/>
    <w:rsid w:val="00C365BF"/>
    <w:rsid w:val="00C456D0"/>
    <w:rsid w:val="00C47CCC"/>
    <w:rsid w:val="00C50E15"/>
    <w:rsid w:val="00C60119"/>
    <w:rsid w:val="00C60F58"/>
    <w:rsid w:val="00C61A3A"/>
    <w:rsid w:val="00C732DB"/>
    <w:rsid w:val="00C7547E"/>
    <w:rsid w:val="00C75ABB"/>
    <w:rsid w:val="00CA2EEA"/>
    <w:rsid w:val="00CB3126"/>
    <w:rsid w:val="00CB56AD"/>
    <w:rsid w:val="00CC4BEC"/>
    <w:rsid w:val="00CD324A"/>
    <w:rsid w:val="00CE448B"/>
    <w:rsid w:val="00CE6A3D"/>
    <w:rsid w:val="00CF5849"/>
    <w:rsid w:val="00D02522"/>
    <w:rsid w:val="00D0267C"/>
    <w:rsid w:val="00D04546"/>
    <w:rsid w:val="00D108DB"/>
    <w:rsid w:val="00D1288D"/>
    <w:rsid w:val="00D17B33"/>
    <w:rsid w:val="00D219D7"/>
    <w:rsid w:val="00D277F0"/>
    <w:rsid w:val="00D34EA1"/>
    <w:rsid w:val="00D52AAA"/>
    <w:rsid w:val="00D6117A"/>
    <w:rsid w:val="00D7594A"/>
    <w:rsid w:val="00D810AA"/>
    <w:rsid w:val="00DA7AA4"/>
    <w:rsid w:val="00DB00F5"/>
    <w:rsid w:val="00DB2A21"/>
    <w:rsid w:val="00DC0A3B"/>
    <w:rsid w:val="00DE0B1B"/>
    <w:rsid w:val="00DE2F68"/>
    <w:rsid w:val="00DE3600"/>
    <w:rsid w:val="00DE4D31"/>
    <w:rsid w:val="00E01F7B"/>
    <w:rsid w:val="00E171E3"/>
    <w:rsid w:val="00E31DCF"/>
    <w:rsid w:val="00E46CC9"/>
    <w:rsid w:val="00E51594"/>
    <w:rsid w:val="00E633D1"/>
    <w:rsid w:val="00EA139C"/>
    <w:rsid w:val="00EA2CD9"/>
    <w:rsid w:val="00EA3B84"/>
    <w:rsid w:val="00EB1B8C"/>
    <w:rsid w:val="00EC2875"/>
    <w:rsid w:val="00EC7929"/>
    <w:rsid w:val="00EE2916"/>
    <w:rsid w:val="00EF2884"/>
    <w:rsid w:val="00F053B0"/>
    <w:rsid w:val="00F05817"/>
    <w:rsid w:val="00F12146"/>
    <w:rsid w:val="00F140EF"/>
    <w:rsid w:val="00F24507"/>
    <w:rsid w:val="00F30CFA"/>
    <w:rsid w:val="00F37872"/>
    <w:rsid w:val="00F4561E"/>
    <w:rsid w:val="00F573FA"/>
    <w:rsid w:val="00F64026"/>
    <w:rsid w:val="00F71A20"/>
    <w:rsid w:val="00F81A33"/>
    <w:rsid w:val="00FB59FD"/>
    <w:rsid w:val="00FB7710"/>
    <w:rsid w:val="00FB7F5D"/>
    <w:rsid w:val="00FD27A6"/>
    <w:rsid w:val="00FD63A7"/>
    <w:rsid w:val="00FE1420"/>
    <w:rsid w:val="00FF459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2" w:uiPriority="0"/>
    <w:lsdException w:name="Hyperlink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C344A"/>
    <w:rPr>
      <w:sz w:val="24"/>
      <w:szCs w:val="24"/>
    </w:rPr>
  </w:style>
  <w:style w:type="paragraph" w:styleId="Heading1">
    <w:name w:val="heading 1"/>
    <w:basedOn w:val="Normal"/>
    <w:next w:val="Normal"/>
    <w:qFormat/>
    <w:rsid w:val="005C344A"/>
    <w:pPr>
      <w:keepNext/>
      <w:tabs>
        <w:tab w:val="num" w:pos="360"/>
      </w:tabs>
      <w:suppressAutoHyphens/>
      <w:ind w:left="360" w:hanging="360"/>
      <w:jc w:val="both"/>
      <w:outlineLvl w:val="0"/>
    </w:pPr>
    <w:rPr>
      <w:rFonts w:ascii="Arial" w:hAnsi="Arial"/>
      <w:b/>
      <w:bCs/>
      <w:sz w:val="20"/>
      <w:lang w:eastAsia="ar-SA"/>
    </w:rPr>
  </w:style>
  <w:style w:type="paragraph" w:styleId="Heading2">
    <w:name w:val="heading 2"/>
    <w:basedOn w:val="Normal"/>
    <w:next w:val="Normal"/>
    <w:qFormat/>
    <w:rsid w:val="005C344A"/>
    <w:pPr>
      <w:keepNext/>
      <w:snapToGrid w:val="0"/>
      <w:outlineLvl w:val="1"/>
    </w:pPr>
    <w:rPr>
      <w:rFonts w:ascii="Arial" w:hAnsi="Arial" w:cs="Arial"/>
      <w:b/>
      <w:bCs/>
      <w:sz w:val="18"/>
    </w:rPr>
  </w:style>
  <w:style w:type="paragraph" w:styleId="Heading3">
    <w:name w:val="heading 3"/>
    <w:basedOn w:val="Normal"/>
    <w:next w:val="Normal"/>
    <w:qFormat/>
    <w:rsid w:val="005C344A"/>
    <w:pPr>
      <w:keepNext/>
      <w:tabs>
        <w:tab w:val="num" w:pos="360"/>
      </w:tabs>
      <w:suppressAutoHyphens/>
      <w:ind w:left="360" w:hanging="360"/>
      <w:jc w:val="center"/>
      <w:outlineLvl w:val="2"/>
    </w:pPr>
    <w:rPr>
      <w:rFonts w:ascii="Verdana" w:hAnsi="Verdana" w:cs="Arial"/>
      <w:b/>
      <w:bCs/>
      <w:lang w:eastAsia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Subtitle"/>
    <w:qFormat/>
    <w:rsid w:val="005C344A"/>
    <w:pPr>
      <w:suppressAutoHyphens/>
      <w:jc w:val="center"/>
    </w:pPr>
    <w:rPr>
      <w:rFonts w:ascii="Verdana" w:hAnsi="Verdana" w:cs="Arial"/>
      <w:b/>
      <w:bCs/>
      <w:lang w:eastAsia="ar-SA"/>
    </w:rPr>
  </w:style>
  <w:style w:type="paragraph" w:styleId="Subtitle">
    <w:name w:val="Subtitle"/>
    <w:basedOn w:val="Heading"/>
    <w:next w:val="BodyText"/>
    <w:qFormat/>
    <w:rsid w:val="005C344A"/>
    <w:pPr>
      <w:jc w:val="center"/>
    </w:pPr>
    <w:rPr>
      <w:i/>
      <w:iCs/>
    </w:rPr>
  </w:style>
  <w:style w:type="paragraph" w:customStyle="1" w:styleId="Heading">
    <w:name w:val="Heading"/>
    <w:basedOn w:val="Normal"/>
    <w:next w:val="BodyText"/>
    <w:rsid w:val="005C344A"/>
    <w:pPr>
      <w:keepNext/>
      <w:suppressAutoHyphens/>
      <w:spacing w:before="240" w:after="120"/>
    </w:pPr>
    <w:rPr>
      <w:rFonts w:ascii="Arial" w:eastAsia="MS Mincho" w:hAnsi="Arial" w:cs="Tahoma"/>
      <w:sz w:val="28"/>
      <w:szCs w:val="28"/>
      <w:lang w:eastAsia="ar-SA"/>
    </w:rPr>
  </w:style>
  <w:style w:type="paragraph" w:styleId="BodyText">
    <w:name w:val="Body Text"/>
    <w:basedOn w:val="Normal"/>
    <w:semiHidden/>
    <w:rsid w:val="005C344A"/>
    <w:pPr>
      <w:suppressAutoHyphens/>
    </w:pPr>
    <w:rPr>
      <w:rFonts w:ascii="Arial" w:hAnsi="Arial" w:cs="Arial"/>
      <w:sz w:val="18"/>
      <w:lang w:eastAsia="ar-SA"/>
    </w:rPr>
  </w:style>
  <w:style w:type="character" w:styleId="Hyperlink">
    <w:name w:val="Hyperlink"/>
    <w:semiHidden/>
    <w:rsid w:val="005C344A"/>
    <w:rPr>
      <w:color w:val="0000FF"/>
      <w:u w:val="single"/>
    </w:rPr>
  </w:style>
  <w:style w:type="character" w:customStyle="1" w:styleId="WW-DefaultParagraphFont">
    <w:name w:val="WW-Default Paragraph Font"/>
    <w:rsid w:val="005C344A"/>
  </w:style>
  <w:style w:type="paragraph" w:styleId="BodyText2">
    <w:name w:val="Body Text 2"/>
    <w:basedOn w:val="Normal"/>
    <w:semiHidden/>
    <w:rsid w:val="005C344A"/>
    <w:pPr>
      <w:suppressAutoHyphens/>
      <w:jc w:val="center"/>
    </w:pPr>
    <w:rPr>
      <w:rFonts w:ascii="Arial" w:hAnsi="Arial" w:cs="Arial"/>
      <w:i/>
      <w:iCs/>
      <w:sz w:val="20"/>
      <w:lang w:eastAsia="ar-SA"/>
    </w:rPr>
  </w:style>
  <w:style w:type="character" w:styleId="CommentReference">
    <w:name w:val="annotation reference"/>
    <w:semiHidden/>
    <w:rsid w:val="005C344A"/>
    <w:rPr>
      <w:sz w:val="16"/>
      <w:szCs w:val="16"/>
    </w:rPr>
  </w:style>
  <w:style w:type="paragraph" w:customStyle="1" w:styleId="Index">
    <w:name w:val="Index"/>
    <w:basedOn w:val="Normal"/>
    <w:rsid w:val="005C344A"/>
    <w:pPr>
      <w:suppressLineNumbers/>
      <w:suppressAutoHyphens/>
    </w:pPr>
    <w:rPr>
      <w:rFonts w:cs="Tahoma"/>
      <w:lang w:eastAsia="ar-SA"/>
    </w:rPr>
  </w:style>
  <w:style w:type="paragraph" w:styleId="Footer">
    <w:name w:val="footer"/>
    <w:basedOn w:val="Normal"/>
    <w:semiHidden/>
    <w:rsid w:val="005C344A"/>
    <w:pPr>
      <w:tabs>
        <w:tab w:val="center" w:pos="4320"/>
        <w:tab w:val="right" w:pos="8640"/>
      </w:tabs>
      <w:suppressAutoHyphens/>
    </w:pPr>
    <w:rPr>
      <w:lang w:eastAsia="ar-SA"/>
    </w:rPr>
  </w:style>
  <w:style w:type="paragraph" w:styleId="CommentText">
    <w:name w:val="annotation text"/>
    <w:basedOn w:val="Normal"/>
    <w:semiHidden/>
    <w:rsid w:val="005C344A"/>
    <w:pPr>
      <w:suppressAutoHyphens/>
    </w:pPr>
    <w:rPr>
      <w:sz w:val="20"/>
      <w:szCs w:val="20"/>
      <w:lang w:eastAsia="ar-SA"/>
    </w:rPr>
  </w:style>
  <w:style w:type="paragraph" w:styleId="BodyText3">
    <w:name w:val="Body Text 3"/>
    <w:basedOn w:val="Normal"/>
    <w:semiHidden/>
    <w:rsid w:val="005C344A"/>
    <w:rPr>
      <w:rFonts w:ascii="Arial" w:hAnsi="Arial" w:cs="Arial"/>
      <w:sz w:val="20"/>
    </w:rPr>
  </w:style>
  <w:style w:type="paragraph" w:customStyle="1" w:styleId="CellNumber1">
    <w:name w:val="Cell Number 1"/>
    <w:basedOn w:val="Normal"/>
    <w:rsid w:val="005C344A"/>
    <w:pPr>
      <w:numPr>
        <w:numId w:val="24"/>
      </w:numPr>
      <w:spacing w:before="40" w:after="40"/>
    </w:pPr>
    <w:rPr>
      <w:rFonts w:ascii="Book Antiqua" w:hAnsi="Book Antiqua"/>
      <w:sz w:val="20"/>
      <w:szCs w:val="20"/>
    </w:rPr>
  </w:style>
  <w:style w:type="character" w:styleId="FollowedHyperlink">
    <w:name w:val="FollowedHyperlink"/>
    <w:semiHidden/>
    <w:rsid w:val="005C344A"/>
    <w:rPr>
      <w:color w:val="800080"/>
      <w:u w:val="single"/>
    </w:rPr>
  </w:style>
  <w:style w:type="paragraph" w:styleId="Header">
    <w:name w:val="header"/>
    <w:basedOn w:val="Normal"/>
    <w:semiHidden/>
    <w:rsid w:val="005C344A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semiHidden/>
    <w:rsid w:val="005C344A"/>
  </w:style>
  <w:style w:type="paragraph" w:styleId="BalloonText">
    <w:name w:val="Balloon Text"/>
    <w:basedOn w:val="Normal"/>
    <w:link w:val="BalloonTextChar"/>
    <w:uiPriority w:val="99"/>
    <w:semiHidden/>
    <w:unhideWhenUsed/>
    <w:rsid w:val="00FB7F5D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FB7F5D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876925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MediumList21">
    <w:name w:val="Medium List 21"/>
    <w:basedOn w:val="TableNormal"/>
    <w:uiPriority w:val="66"/>
    <w:rsid w:val="0084427A"/>
    <w:rPr>
      <w:rFonts w:ascii="Cambria" w:hAnsi="Cambria"/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paragraph" w:styleId="ListParagraph">
    <w:name w:val="List Paragraph"/>
    <w:basedOn w:val="Normal"/>
    <w:uiPriority w:val="34"/>
    <w:qFormat/>
    <w:rsid w:val="005E544D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2" w:uiPriority="0"/>
    <w:lsdException w:name="Hyperlink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C344A"/>
    <w:rPr>
      <w:sz w:val="24"/>
      <w:szCs w:val="24"/>
    </w:rPr>
  </w:style>
  <w:style w:type="paragraph" w:styleId="Heading1">
    <w:name w:val="heading 1"/>
    <w:basedOn w:val="Normal"/>
    <w:next w:val="Normal"/>
    <w:qFormat/>
    <w:rsid w:val="005C344A"/>
    <w:pPr>
      <w:keepNext/>
      <w:tabs>
        <w:tab w:val="num" w:pos="360"/>
      </w:tabs>
      <w:suppressAutoHyphens/>
      <w:ind w:left="360" w:hanging="360"/>
      <w:jc w:val="both"/>
      <w:outlineLvl w:val="0"/>
    </w:pPr>
    <w:rPr>
      <w:rFonts w:ascii="Arial" w:hAnsi="Arial"/>
      <w:b/>
      <w:bCs/>
      <w:sz w:val="20"/>
      <w:lang w:eastAsia="ar-SA"/>
    </w:rPr>
  </w:style>
  <w:style w:type="paragraph" w:styleId="Heading2">
    <w:name w:val="heading 2"/>
    <w:basedOn w:val="Normal"/>
    <w:next w:val="Normal"/>
    <w:qFormat/>
    <w:rsid w:val="005C344A"/>
    <w:pPr>
      <w:keepNext/>
      <w:snapToGrid w:val="0"/>
      <w:outlineLvl w:val="1"/>
    </w:pPr>
    <w:rPr>
      <w:rFonts w:ascii="Arial" w:hAnsi="Arial" w:cs="Arial"/>
      <w:b/>
      <w:bCs/>
      <w:sz w:val="18"/>
    </w:rPr>
  </w:style>
  <w:style w:type="paragraph" w:styleId="Heading3">
    <w:name w:val="heading 3"/>
    <w:basedOn w:val="Normal"/>
    <w:next w:val="Normal"/>
    <w:qFormat/>
    <w:rsid w:val="005C344A"/>
    <w:pPr>
      <w:keepNext/>
      <w:tabs>
        <w:tab w:val="num" w:pos="360"/>
      </w:tabs>
      <w:suppressAutoHyphens/>
      <w:ind w:left="360" w:hanging="360"/>
      <w:jc w:val="center"/>
      <w:outlineLvl w:val="2"/>
    </w:pPr>
    <w:rPr>
      <w:rFonts w:ascii="Verdana" w:hAnsi="Verdana" w:cs="Arial"/>
      <w:b/>
      <w:bCs/>
      <w:lang w:eastAsia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Subtitle"/>
    <w:qFormat/>
    <w:rsid w:val="005C344A"/>
    <w:pPr>
      <w:suppressAutoHyphens/>
      <w:jc w:val="center"/>
    </w:pPr>
    <w:rPr>
      <w:rFonts w:ascii="Verdana" w:hAnsi="Verdana" w:cs="Arial"/>
      <w:b/>
      <w:bCs/>
      <w:lang w:eastAsia="ar-SA"/>
    </w:rPr>
  </w:style>
  <w:style w:type="paragraph" w:styleId="Subtitle">
    <w:name w:val="Subtitle"/>
    <w:basedOn w:val="Heading"/>
    <w:next w:val="BodyText"/>
    <w:qFormat/>
    <w:rsid w:val="005C344A"/>
    <w:pPr>
      <w:jc w:val="center"/>
    </w:pPr>
    <w:rPr>
      <w:i/>
      <w:iCs/>
    </w:rPr>
  </w:style>
  <w:style w:type="paragraph" w:customStyle="1" w:styleId="Heading">
    <w:name w:val="Heading"/>
    <w:basedOn w:val="Normal"/>
    <w:next w:val="BodyText"/>
    <w:rsid w:val="005C344A"/>
    <w:pPr>
      <w:keepNext/>
      <w:suppressAutoHyphens/>
      <w:spacing w:before="240" w:after="120"/>
    </w:pPr>
    <w:rPr>
      <w:rFonts w:ascii="Arial" w:eastAsia="MS Mincho" w:hAnsi="Arial" w:cs="Tahoma"/>
      <w:sz w:val="28"/>
      <w:szCs w:val="28"/>
      <w:lang w:eastAsia="ar-SA"/>
    </w:rPr>
  </w:style>
  <w:style w:type="paragraph" w:styleId="BodyText">
    <w:name w:val="Body Text"/>
    <w:basedOn w:val="Normal"/>
    <w:semiHidden/>
    <w:rsid w:val="005C344A"/>
    <w:pPr>
      <w:suppressAutoHyphens/>
    </w:pPr>
    <w:rPr>
      <w:rFonts w:ascii="Arial" w:hAnsi="Arial" w:cs="Arial"/>
      <w:sz w:val="18"/>
      <w:lang w:eastAsia="ar-SA"/>
    </w:rPr>
  </w:style>
  <w:style w:type="character" w:styleId="Hyperlink">
    <w:name w:val="Hyperlink"/>
    <w:semiHidden/>
    <w:rsid w:val="005C344A"/>
    <w:rPr>
      <w:color w:val="0000FF"/>
      <w:u w:val="single"/>
    </w:rPr>
  </w:style>
  <w:style w:type="character" w:customStyle="1" w:styleId="WW-DefaultParagraphFont">
    <w:name w:val="WW-Default Paragraph Font"/>
    <w:rsid w:val="005C344A"/>
  </w:style>
  <w:style w:type="paragraph" w:styleId="BodyText2">
    <w:name w:val="Body Text 2"/>
    <w:basedOn w:val="Normal"/>
    <w:semiHidden/>
    <w:rsid w:val="005C344A"/>
    <w:pPr>
      <w:suppressAutoHyphens/>
      <w:jc w:val="center"/>
    </w:pPr>
    <w:rPr>
      <w:rFonts w:ascii="Arial" w:hAnsi="Arial" w:cs="Arial"/>
      <w:i/>
      <w:iCs/>
      <w:sz w:val="20"/>
      <w:lang w:eastAsia="ar-SA"/>
    </w:rPr>
  </w:style>
  <w:style w:type="character" w:styleId="CommentReference">
    <w:name w:val="annotation reference"/>
    <w:semiHidden/>
    <w:rsid w:val="005C344A"/>
    <w:rPr>
      <w:sz w:val="16"/>
      <w:szCs w:val="16"/>
    </w:rPr>
  </w:style>
  <w:style w:type="paragraph" w:customStyle="1" w:styleId="Index">
    <w:name w:val="Index"/>
    <w:basedOn w:val="Normal"/>
    <w:rsid w:val="005C344A"/>
    <w:pPr>
      <w:suppressLineNumbers/>
      <w:suppressAutoHyphens/>
    </w:pPr>
    <w:rPr>
      <w:rFonts w:cs="Tahoma"/>
      <w:lang w:eastAsia="ar-SA"/>
    </w:rPr>
  </w:style>
  <w:style w:type="paragraph" w:styleId="Footer">
    <w:name w:val="footer"/>
    <w:basedOn w:val="Normal"/>
    <w:semiHidden/>
    <w:rsid w:val="005C344A"/>
    <w:pPr>
      <w:tabs>
        <w:tab w:val="center" w:pos="4320"/>
        <w:tab w:val="right" w:pos="8640"/>
      </w:tabs>
      <w:suppressAutoHyphens/>
    </w:pPr>
    <w:rPr>
      <w:lang w:eastAsia="ar-SA"/>
    </w:rPr>
  </w:style>
  <w:style w:type="paragraph" w:styleId="CommentText">
    <w:name w:val="annotation text"/>
    <w:basedOn w:val="Normal"/>
    <w:semiHidden/>
    <w:rsid w:val="005C344A"/>
    <w:pPr>
      <w:suppressAutoHyphens/>
    </w:pPr>
    <w:rPr>
      <w:sz w:val="20"/>
      <w:szCs w:val="20"/>
      <w:lang w:eastAsia="ar-SA"/>
    </w:rPr>
  </w:style>
  <w:style w:type="paragraph" w:styleId="BodyText3">
    <w:name w:val="Body Text 3"/>
    <w:basedOn w:val="Normal"/>
    <w:semiHidden/>
    <w:rsid w:val="005C344A"/>
    <w:rPr>
      <w:rFonts w:ascii="Arial" w:hAnsi="Arial" w:cs="Arial"/>
      <w:sz w:val="20"/>
    </w:rPr>
  </w:style>
  <w:style w:type="paragraph" w:customStyle="1" w:styleId="CellNumber1">
    <w:name w:val="Cell Number 1"/>
    <w:basedOn w:val="Normal"/>
    <w:rsid w:val="005C344A"/>
    <w:pPr>
      <w:numPr>
        <w:numId w:val="24"/>
      </w:numPr>
      <w:spacing w:before="40" w:after="40"/>
    </w:pPr>
    <w:rPr>
      <w:rFonts w:ascii="Book Antiqua" w:hAnsi="Book Antiqua"/>
      <w:sz w:val="20"/>
      <w:szCs w:val="20"/>
    </w:rPr>
  </w:style>
  <w:style w:type="character" w:styleId="FollowedHyperlink">
    <w:name w:val="FollowedHyperlink"/>
    <w:semiHidden/>
    <w:rsid w:val="005C344A"/>
    <w:rPr>
      <w:color w:val="800080"/>
      <w:u w:val="single"/>
    </w:rPr>
  </w:style>
  <w:style w:type="paragraph" w:styleId="Header">
    <w:name w:val="header"/>
    <w:basedOn w:val="Normal"/>
    <w:semiHidden/>
    <w:rsid w:val="005C344A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semiHidden/>
    <w:rsid w:val="005C344A"/>
  </w:style>
  <w:style w:type="paragraph" w:styleId="BalloonText">
    <w:name w:val="Balloon Text"/>
    <w:basedOn w:val="Normal"/>
    <w:link w:val="BalloonTextChar"/>
    <w:uiPriority w:val="99"/>
    <w:semiHidden/>
    <w:unhideWhenUsed/>
    <w:rsid w:val="00FB7F5D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FB7F5D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876925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MediumList21">
    <w:name w:val="Medium List 21"/>
    <w:basedOn w:val="TableNormal"/>
    <w:uiPriority w:val="66"/>
    <w:rsid w:val="0084427A"/>
    <w:rPr>
      <w:rFonts w:ascii="Cambria" w:hAnsi="Cambria"/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paragraph" w:styleId="ListParagraph">
    <w:name w:val="List Paragraph"/>
    <w:basedOn w:val="Normal"/>
    <w:uiPriority w:val="34"/>
    <w:qFormat/>
    <w:rsid w:val="005E544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3293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06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188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757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54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05779">
          <w:marLeft w:val="1166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1768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660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738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464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988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549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796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757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893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858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657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866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275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417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93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743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935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105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571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356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52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575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822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506786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419125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5915714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854609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1858665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62287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4845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835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310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877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036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803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header" Target="header1.xml"/><Relationship Id="rId4" Type="http://schemas.microsoft.com/office/2007/relationships/stylesWithEffects" Target="stylesWithEffect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EE2F010-FAB6-41BF-8B53-692E333FD61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4</Pages>
  <Words>385</Words>
  <Characters>2199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2010 Oracle Innovation Award Nomination Form</vt:lpstr>
    </vt:vector>
  </TitlesOfParts>
  <Company>Oracle Corporation</Company>
  <LinksUpToDate>false</LinksUpToDate>
  <CharactersWithSpaces>2579</CharactersWithSpaces>
  <SharedDoc>false</SharedDoc>
  <HLinks>
    <vt:vector size="6" baseType="variant">
      <vt:variant>
        <vt:i4>393282</vt:i4>
      </vt:variant>
      <vt:variant>
        <vt:i4>0</vt:i4>
      </vt:variant>
      <vt:variant>
        <vt:i4>0</vt:i4>
      </vt:variant>
      <vt:variant>
        <vt:i4>5</vt:i4>
      </vt:variant>
      <vt:variant>
        <vt:lpwstr>mailto:Innovation-Middleware_us@oracle.com</vt:lpwstr>
      </vt:variant>
      <vt:variant>
        <vt:lpwstr/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2010 Oracle Innovation Award Nomination Form</dc:title>
  <dc:creator>user</dc:creator>
  <cp:lastModifiedBy>Samiksha Bedekar</cp:lastModifiedBy>
  <cp:revision>21</cp:revision>
  <cp:lastPrinted>2011-04-01T06:59:00Z</cp:lastPrinted>
  <dcterms:created xsi:type="dcterms:W3CDTF">2015-03-06T06:45:00Z</dcterms:created>
  <dcterms:modified xsi:type="dcterms:W3CDTF">2018-02-26T10:28:00Z</dcterms:modified>
</cp:coreProperties>
</file>