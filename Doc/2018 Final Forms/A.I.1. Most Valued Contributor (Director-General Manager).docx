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1B2AAE" w:rsidRDefault="000B4C82" w:rsidP="002863D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64A1CC42" wp14:editId="2E25DD1D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F30CFA" w:rsidRPr="001B2AAE" w:rsidRDefault="00C60F58" w:rsidP="00835119">
      <w:pPr>
        <w:pStyle w:val="Title"/>
        <w:rPr>
          <w:rFonts w:asciiTheme="minorHAnsi" w:hAnsiTheme="minorHAnsi" w:cstheme="minorHAnsi"/>
          <w:color w:val="ED1A3B"/>
          <w:sz w:val="40"/>
          <w:szCs w:val="40"/>
        </w:rPr>
      </w:pPr>
      <w:r w:rsidRPr="001B2AAE">
        <w:rPr>
          <w:rFonts w:asciiTheme="minorHAnsi" w:hAnsiTheme="minorHAnsi" w:cstheme="minorHAnsi"/>
          <w:color w:val="ED1A3B"/>
          <w:sz w:val="40"/>
          <w:szCs w:val="40"/>
        </w:rPr>
        <w:t>M</w:t>
      </w:r>
      <w:r w:rsidR="00F30CFA" w:rsidRPr="001B2AAE">
        <w:rPr>
          <w:rFonts w:asciiTheme="minorHAnsi" w:hAnsiTheme="minorHAnsi" w:cstheme="minorHAnsi"/>
          <w:color w:val="ED1A3B"/>
          <w:sz w:val="40"/>
          <w:szCs w:val="40"/>
        </w:rPr>
        <w:t xml:space="preserve">ost Valued Contributor </w:t>
      </w:r>
    </w:p>
    <w:p w:rsidR="005E00C3" w:rsidRPr="001B2AAE" w:rsidRDefault="00F30CFA" w:rsidP="00835119">
      <w:pPr>
        <w:pStyle w:val="Title"/>
        <w:rPr>
          <w:rFonts w:asciiTheme="minorHAnsi" w:hAnsiTheme="minorHAnsi" w:cstheme="minorHAnsi"/>
          <w:color w:val="ED1A3B"/>
          <w:sz w:val="40"/>
          <w:szCs w:val="40"/>
        </w:rPr>
      </w:pPr>
      <w:r w:rsidRPr="001B2AAE">
        <w:rPr>
          <w:rFonts w:asciiTheme="minorHAnsi" w:hAnsiTheme="minorHAnsi" w:cstheme="minorHAnsi"/>
          <w:color w:val="ED1A3B"/>
          <w:sz w:val="40"/>
          <w:szCs w:val="40"/>
        </w:rPr>
        <w:t>(Director</w:t>
      </w:r>
      <w:r w:rsidR="009E0875" w:rsidRPr="009E0875">
        <w:rPr>
          <w:rFonts w:asciiTheme="minorHAnsi" w:hAnsiTheme="minorHAnsi" w:cstheme="minorHAnsi"/>
          <w:color w:val="ED1A3B"/>
          <w:sz w:val="40"/>
          <w:szCs w:val="40"/>
        </w:rPr>
        <w:t xml:space="preserve"> </w:t>
      </w:r>
      <w:r w:rsidR="009E0875">
        <w:rPr>
          <w:rFonts w:asciiTheme="minorHAnsi" w:hAnsiTheme="minorHAnsi" w:cstheme="minorHAnsi"/>
          <w:color w:val="ED1A3B"/>
          <w:sz w:val="40"/>
          <w:szCs w:val="40"/>
        </w:rPr>
        <w:t>to General Manager</w:t>
      </w:r>
      <w:r w:rsidRPr="001B2AAE">
        <w:rPr>
          <w:rFonts w:asciiTheme="minorHAnsi" w:hAnsiTheme="minorHAnsi" w:cstheme="minorHAnsi"/>
          <w:color w:val="ED1A3B"/>
          <w:sz w:val="40"/>
          <w:szCs w:val="40"/>
        </w:rPr>
        <w:t>)</w:t>
      </w:r>
    </w:p>
    <w:p w:rsidR="00B931E5" w:rsidRPr="001B2AAE" w:rsidRDefault="00B931E5" w:rsidP="00B931E5">
      <w:pPr>
        <w:pStyle w:val="BodyText"/>
        <w:rPr>
          <w:rFonts w:asciiTheme="minorHAnsi" w:hAnsiTheme="minorHAnsi" w:cstheme="minorHAnsi"/>
          <w:sz w:val="24"/>
        </w:rPr>
      </w:pPr>
    </w:p>
    <w:p w:rsidR="00B931E5" w:rsidRPr="001B2AAE" w:rsidRDefault="00B931E5" w:rsidP="00B931E5">
      <w:pPr>
        <w:pStyle w:val="BodyText"/>
        <w:rPr>
          <w:rFonts w:asciiTheme="minorHAnsi" w:hAnsiTheme="minorHAnsi" w:cstheme="minorHAnsi"/>
          <w:sz w:val="24"/>
        </w:rPr>
      </w:pPr>
    </w:p>
    <w:p w:rsidR="00B931E5" w:rsidRPr="001B2AAE" w:rsidRDefault="00835119" w:rsidP="001B2AAE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6"/>
          <w:szCs w:val="36"/>
        </w:rPr>
      </w:pPr>
      <w:r w:rsidRPr="001B2AAE">
        <w:rPr>
          <w:rFonts w:asciiTheme="minorHAnsi" w:hAnsiTheme="minorHAnsi" w:cstheme="minorHAnsi"/>
          <w:b/>
          <w:i w:val="0"/>
          <w:sz w:val="36"/>
          <w:szCs w:val="36"/>
        </w:rPr>
        <w:t>Nomination Form</w:t>
      </w:r>
    </w:p>
    <w:p w:rsidR="00B931E5" w:rsidRPr="001B2AAE" w:rsidRDefault="00B931E5" w:rsidP="002863D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</w:p>
    <w:p w:rsidR="002863D9" w:rsidRPr="001B2AAE" w:rsidRDefault="009662F4" w:rsidP="002863D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Guidelines</w:t>
      </w:r>
      <w:r w:rsidR="006B0C2F" w:rsidRPr="001B2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:</w:t>
      </w:r>
    </w:p>
    <w:p w:rsidR="00B931E5" w:rsidRPr="001B2AAE" w:rsidRDefault="00B931E5" w:rsidP="002863D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</w:p>
    <w:p w:rsidR="006B0C2F" w:rsidRPr="002726BD" w:rsidRDefault="006B0C2F" w:rsidP="002726BD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2726BD">
        <w:rPr>
          <w:rFonts w:asciiTheme="minorHAnsi" w:hAnsiTheme="minorHAnsi" w:cstheme="minorHAnsi"/>
          <w:color w:val="000000" w:themeColor="text1"/>
        </w:rPr>
        <w:t xml:space="preserve">Please complete this form </w:t>
      </w:r>
      <w:r w:rsidR="00D0267C" w:rsidRPr="002726BD">
        <w:rPr>
          <w:rFonts w:asciiTheme="minorHAnsi" w:hAnsiTheme="minorHAnsi" w:cstheme="minorHAnsi"/>
          <w:color w:val="000000" w:themeColor="text1"/>
        </w:rPr>
        <w:t>and submit</w:t>
      </w:r>
      <w:r w:rsidRPr="002726BD">
        <w:rPr>
          <w:rFonts w:asciiTheme="minorHAnsi" w:hAnsiTheme="minorHAnsi" w:cstheme="minorHAnsi"/>
          <w:color w:val="000000" w:themeColor="text1"/>
        </w:rPr>
        <w:t xml:space="preserve"> with relevant supporting documents to your respective </w:t>
      </w:r>
      <w:r w:rsidR="00D0267C" w:rsidRPr="002726BD">
        <w:rPr>
          <w:rFonts w:asciiTheme="minorHAnsi" w:hAnsiTheme="minorHAnsi" w:cstheme="minorHAnsi"/>
          <w:color w:val="000000" w:themeColor="text1"/>
        </w:rPr>
        <w:t>SBU H</w:t>
      </w:r>
      <w:r w:rsidRPr="002726BD">
        <w:rPr>
          <w:rFonts w:asciiTheme="minorHAnsi" w:hAnsiTheme="minorHAnsi" w:cstheme="minorHAnsi"/>
          <w:color w:val="000000" w:themeColor="text1"/>
        </w:rPr>
        <w:t xml:space="preserve">ead (President </w:t>
      </w:r>
      <w:r w:rsidR="00DD1D5E" w:rsidRPr="002726BD">
        <w:rPr>
          <w:rFonts w:asciiTheme="minorHAnsi" w:hAnsiTheme="minorHAnsi" w:cstheme="minorHAnsi"/>
          <w:color w:val="000000" w:themeColor="text1"/>
        </w:rPr>
        <w:t>Level</w:t>
      </w:r>
      <w:r w:rsidRPr="002726BD">
        <w:rPr>
          <w:rFonts w:asciiTheme="minorHAnsi" w:hAnsiTheme="minorHAnsi" w:cstheme="minorHAnsi"/>
          <w:color w:val="000000" w:themeColor="text1"/>
        </w:rPr>
        <w:t>) along with a copy to awards@raymond.in</w:t>
      </w:r>
    </w:p>
    <w:p w:rsidR="0090440C" w:rsidRPr="001B2AAE" w:rsidRDefault="0090440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 xml:space="preserve">Please </w:t>
      </w:r>
      <w:r w:rsidR="00AA0649" w:rsidRPr="001B2AAE">
        <w:rPr>
          <w:rFonts w:asciiTheme="minorHAnsi" w:hAnsiTheme="minorHAnsi" w:cstheme="minorHAnsi"/>
          <w:color w:val="000000" w:themeColor="text1"/>
        </w:rPr>
        <w:t xml:space="preserve">attach </w:t>
      </w:r>
      <w:r w:rsidRPr="001B2AAE">
        <w:rPr>
          <w:rFonts w:asciiTheme="minorHAnsi" w:hAnsiTheme="minorHAnsi" w:cstheme="minorHAnsi"/>
          <w:color w:val="000000" w:themeColor="text1"/>
        </w:rPr>
        <w:t xml:space="preserve">ONE </w:t>
      </w:r>
      <w:r w:rsidR="000739A1" w:rsidRPr="001B2AAE">
        <w:rPr>
          <w:rFonts w:asciiTheme="minorHAnsi" w:hAnsiTheme="minorHAnsi" w:cstheme="minorHAnsi"/>
          <w:color w:val="000000" w:themeColor="text1"/>
        </w:rPr>
        <w:t xml:space="preserve">high resolution </w:t>
      </w:r>
      <w:r w:rsidRPr="001B2AAE">
        <w:rPr>
          <w:rFonts w:asciiTheme="minorHAnsi" w:hAnsiTheme="minorHAnsi" w:cstheme="minorHAnsi"/>
          <w:color w:val="000000" w:themeColor="text1"/>
        </w:rPr>
        <w:t xml:space="preserve">photograph </w:t>
      </w:r>
      <w:r w:rsidR="00995D73" w:rsidRPr="001B2AAE">
        <w:rPr>
          <w:rFonts w:asciiTheme="minorHAnsi" w:hAnsiTheme="minorHAnsi" w:cstheme="minorHAnsi"/>
          <w:color w:val="000000" w:themeColor="text1"/>
        </w:rPr>
        <w:t xml:space="preserve">of the </w:t>
      </w:r>
      <w:r w:rsidR="00293AED" w:rsidRPr="001B2AAE">
        <w:rPr>
          <w:rFonts w:asciiTheme="minorHAnsi" w:hAnsiTheme="minorHAnsi" w:cstheme="minorHAnsi"/>
          <w:color w:val="000000" w:themeColor="text1"/>
        </w:rPr>
        <w:t xml:space="preserve">nominee </w:t>
      </w:r>
      <w:r w:rsidRPr="001B2AAE">
        <w:rPr>
          <w:rFonts w:asciiTheme="minorHAnsi" w:hAnsiTheme="minorHAnsi" w:cstheme="minorHAnsi"/>
          <w:color w:val="000000" w:themeColor="text1"/>
        </w:rPr>
        <w:t>along with the nomination form.</w:t>
      </w:r>
    </w:p>
    <w:p w:rsidR="00D0267C" w:rsidRPr="001B2AAE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>Submit any documents</w:t>
      </w:r>
      <w:r w:rsidR="0054504B" w:rsidRPr="001B2AAE">
        <w:rPr>
          <w:rFonts w:asciiTheme="minorHAnsi" w:hAnsiTheme="minorHAnsi" w:cstheme="minorHAnsi"/>
          <w:color w:val="000000" w:themeColor="text1"/>
        </w:rPr>
        <w:t xml:space="preserve"> </w:t>
      </w:r>
      <w:r w:rsidRPr="001B2AAE">
        <w:rPr>
          <w:rFonts w:asciiTheme="minorHAnsi" w:hAnsiTheme="minorHAnsi" w:cstheme="minorHAnsi"/>
          <w:color w:val="000000" w:themeColor="text1"/>
        </w:rPr>
        <w:t>/</w:t>
      </w:r>
      <w:r w:rsidR="0054504B" w:rsidRPr="001B2AAE">
        <w:rPr>
          <w:rFonts w:asciiTheme="minorHAnsi" w:hAnsiTheme="minorHAnsi" w:cstheme="minorHAnsi"/>
          <w:color w:val="000000" w:themeColor="text1"/>
        </w:rPr>
        <w:t xml:space="preserve"> </w:t>
      </w:r>
      <w:r w:rsidRPr="001B2AAE">
        <w:rPr>
          <w:rFonts w:asciiTheme="minorHAnsi" w:hAnsiTheme="minorHAnsi" w:cstheme="minorHAnsi"/>
          <w:color w:val="000000" w:themeColor="text1"/>
        </w:rPr>
        <w:t>pictures that you think would build a strong case for this nomination.</w:t>
      </w:r>
    </w:p>
    <w:p w:rsidR="00D0267C" w:rsidRPr="001B2AAE" w:rsidRDefault="0005099E" w:rsidP="00F30CFA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>Post receiving the nomination, t</w:t>
      </w:r>
      <w:r w:rsidR="00D0267C" w:rsidRPr="001B2AAE">
        <w:rPr>
          <w:rFonts w:asciiTheme="minorHAnsi" w:hAnsiTheme="minorHAnsi" w:cstheme="minorHAnsi"/>
          <w:color w:val="000000" w:themeColor="text1"/>
        </w:rPr>
        <w:t>he Awards Committee may contact you to collect additional details, if necessary.</w:t>
      </w:r>
    </w:p>
    <w:p w:rsidR="000D7BF8" w:rsidRPr="001B2AAE" w:rsidRDefault="00D0267C" w:rsidP="000D7BF8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B2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subject line as </w:t>
      </w:r>
      <w:r w:rsidRPr="001B2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C60F58" w:rsidRPr="001B2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M</w:t>
      </w:r>
      <w:r w:rsidR="00F30CFA" w:rsidRPr="001B2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ost Valued Contributor</w:t>
      </w:r>
      <w:r w:rsidRPr="001B2AAE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’</w:t>
      </w:r>
      <w:r w:rsidRPr="001B2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submitting your nomination</w:t>
      </w:r>
      <w:r w:rsidR="003434E7" w:rsidRPr="001B2AAE">
        <w:rPr>
          <w:rFonts w:asciiTheme="minorHAnsi" w:eastAsia="MS Mincho" w:hAnsiTheme="minorHAnsi" w:cstheme="minorHAnsi"/>
          <w:color w:val="000000" w:themeColor="text1"/>
          <w:lang w:eastAsia="ar-SA"/>
        </w:rPr>
        <w:t>.</w:t>
      </w:r>
    </w:p>
    <w:p w:rsidR="000F521F" w:rsidRDefault="000F521F" w:rsidP="000F521F">
      <w:pPr>
        <w:suppressAutoHyphens/>
        <w:spacing w:line="360" w:lineRule="auto"/>
        <w:rPr>
          <w:rFonts w:asciiTheme="minorHAnsi" w:hAnsiTheme="minorHAnsi" w:cstheme="minorHAnsi"/>
          <w:b/>
        </w:rPr>
      </w:pPr>
    </w:p>
    <w:p w:rsidR="000F521F" w:rsidRDefault="000F521F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0D7BF8" w:rsidRPr="001B2AAE" w:rsidRDefault="000D7BF8" w:rsidP="000F521F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B2AAE">
        <w:rPr>
          <w:rFonts w:asciiTheme="minorHAnsi" w:hAnsiTheme="minorHAnsi" w:cstheme="minorHAnsi"/>
          <w:b/>
        </w:rPr>
        <w:lastRenderedPageBreak/>
        <w:t xml:space="preserve">Eligibility Criteria </w:t>
      </w:r>
    </w:p>
    <w:p w:rsidR="000D7BF8" w:rsidRPr="001B2AAE" w:rsidRDefault="000D7BF8" w:rsidP="000D7BF8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B2AAE">
        <w:rPr>
          <w:rFonts w:asciiTheme="minorHAnsi" w:hAnsiTheme="minorHAnsi" w:cstheme="minorHAnsi"/>
        </w:rPr>
        <w:t xml:space="preserve">Directors and General Managers </w:t>
      </w:r>
      <w:r w:rsidRPr="001B2AAE">
        <w:rPr>
          <w:rFonts w:asciiTheme="minorHAnsi" w:hAnsiTheme="minorHAnsi" w:cstheme="minorHAnsi"/>
          <w:i/>
        </w:rPr>
        <w:t>(Designation as on 1</w:t>
      </w:r>
      <w:r w:rsidRPr="001B2AAE">
        <w:rPr>
          <w:rFonts w:asciiTheme="minorHAnsi" w:hAnsiTheme="minorHAnsi" w:cstheme="minorHAnsi"/>
          <w:i/>
          <w:vertAlign w:val="superscript"/>
        </w:rPr>
        <w:t>st</w:t>
      </w:r>
      <w:r w:rsidR="00565B8A">
        <w:rPr>
          <w:rFonts w:asciiTheme="minorHAnsi" w:hAnsiTheme="minorHAnsi" w:cstheme="minorHAnsi"/>
          <w:i/>
        </w:rPr>
        <w:t xml:space="preserve"> </w:t>
      </w:r>
      <w:r w:rsidR="000A4F95">
        <w:rPr>
          <w:rFonts w:asciiTheme="minorHAnsi" w:hAnsiTheme="minorHAnsi" w:cstheme="minorHAnsi"/>
          <w:i/>
        </w:rPr>
        <w:t>October</w:t>
      </w:r>
      <w:r w:rsidR="00565B8A">
        <w:rPr>
          <w:rFonts w:asciiTheme="minorHAnsi" w:hAnsiTheme="minorHAnsi" w:cstheme="minorHAnsi"/>
          <w:i/>
        </w:rPr>
        <w:t xml:space="preserve"> 201</w:t>
      </w:r>
      <w:r w:rsidR="000B4C82">
        <w:rPr>
          <w:rFonts w:asciiTheme="minorHAnsi" w:hAnsiTheme="minorHAnsi" w:cstheme="minorHAnsi"/>
          <w:i/>
        </w:rPr>
        <w:t>7</w:t>
      </w:r>
      <w:r w:rsidRPr="001B2AAE">
        <w:rPr>
          <w:rFonts w:asciiTheme="minorHAnsi" w:hAnsiTheme="minorHAnsi" w:cstheme="minorHAnsi"/>
          <w:i/>
        </w:rPr>
        <w:t>)</w:t>
      </w:r>
    </w:p>
    <w:p w:rsidR="000D7BF8" w:rsidRPr="001B2AAE" w:rsidRDefault="000D7BF8" w:rsidP="000D7BF8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B2AAE">
        <w:rPr>
          <w:rFonts w:asciiTheme="minorHAnsi" w:hAnsiTheme="minorHAnsi" w:cstheme="minorHAnsi"/>
          <w:iCs/>
        </w:rPr>
        <w:t>Minimum tenure of 1 year with Raymond as on 31</w:t>
      </w:r>
      <w:r w:rsidRPr="001B2AAE">
        <w:rPr>
          <w:rFonts w:asciiTheme="minorHAnsi" w:hAnsiTheme="minorHAnsi" w:cstheme="minorHAnsi"/>
          <w:iCs/>
          <w:vertAlign w:val="superscript"/>
        </w:rPr>
        <w:t>st</w:t>
      </w:r>
      <w:r w:rsidR="00565B8A">
        <w:rPr>
          <w:rFonts w:asciiTheme="minorHAnsi" w:hAnsiTheme="minorHAnsi" w:cstheme="minorHAnsi"/>
          <w:iCs/>
        </w:rPr>
        <w:t xml:space="preserve"> </w:t>
      </w:r>
      <w:r w:rsidR="000B4C82">
        <w:rPr>
          <w:rFonts w:asciiTheme="minorHAnsi" w:hAnsiTheme="minorHAnsi" w:cstheme="minorHAnsi"/>
          <w:iCs/>
        </w:rPr>
        <w:t>of Jan 2018</w:t>
      </w:r>
    </w:p>
    <w:p w:rsidR="00B931E5" w:rsidRPr="001B2AAE" w:rsidRDefault="00B931E5" w:rsidP="00B931E5">
      <w:pPr>
        <w:suppressAutoHyphens/>
        <w:spacing w:line="360" w:lineRule="auto"/>
        <w:rPr>
          <w:rFonts w:asciiTheme="minorHAnsi" w:hAnsiTheme="minorHAnsi" w:cstheme="minorHAnsi"/>
          <w:iCs/>
        </w:rPr>
      </w:pPr>
    </w:p>
    <w:p w:rsidR="00B931E5" w:rsidRPr="001B2AAE" w:rsidRDefault="00B931E5" w:rsidP="00B931E5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</w:p>
    <w:p w:rsidR="006B0C2F" w:rsidRPr="001B2AAE" w:rsidRDefault="000D7BF8" w:rsidP="000F521F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B2AAE">
        <w:rPr>
          <w:rFonts w:asciiTheme="minorHAnsi" w:hAnsiTheme="minorHAnsi" w:cstheme="minorHAnsi"/>
          <w:b/>
        </w:rPr>
        <w:t xml:space="preserve">Winning </w:t>
      </w:r>
      <w:r w:rsidR="00565B8A" w:rsidRPr="001B2AAE">
        <w:rPr>
          <w:rFonts w:asciiTheme="minorHAnsi" w:hAnsiTheme="minorHAnsi" w:cstheme="minorHAnsi"/>
          <w:b/>
        </w:rPr>
        <w:t>Criteria:</w:t>
      </w:r>
      <w:r w:rsidR="00B931E5" w:rsidRPr="001B2AAE">
        <w:rPr>
          <w:rFonts w:asciiTheme="minorHAnsi" w:hAnsiTheme="minorHAnsi" w:cstheme="minorHAnsi"/>
          <w:b/>
        </w:rPr>
        <w:t xml:space="preserve"> </w:t>
      </w:r>
      <w:r w:rsidRPr="001B2AAE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="006B0C2F" w:rsidRPr="001B2AAE">
        <w:rPr>
          <w:rFonts w:asciiTheme="minorHAnsi" w:eastAsia="MS Mincho" w:hAnsiTheme="minorHAnsi" w:cstheme="minorHAnsi"/>
          <w:color w:val="000000" w:themeColor="text1"/>
          <w:lang w:eastAsia="ar-SA"/>
        </w:rPr>
        <w:t>Winners will be assessed on multiple criteria including, but not limited to:</w:t>
      </w:r>
    </w:p>
    <w:p w:rsidR="003434E7" w:rsidRPr="001B2AAE" w:rsidRDefault="003434E7" w:rsidP="003434E7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</w:pPr>
      <w:r w:rsidRPr="001B2AAE"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  <w:t>Significant contribution made beyond role or own area of expertise towards the organization (in both quantifiable &amp; qualitative terms)</w:t>
      </w:r>
    </w:p>
    <w:p w:rsidR="002863D9" w:rsidRPr="001B2AAE" w:rsidRDefault="003434E7" w:rsidP="002863D9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</w:pPr>
      <w:r w:rsidRPr="001B2AAE"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  <w:t>Impact of contribution on processes, customers, organization's growth, revenue, market share etc.</w:t>
      </w:r>
    </w:p>
    <w:p w:rsidR="00FB6B53" w:rsidRPr="001B2AAE" w:rsidRDefault="003434E7" w:rsidP="002863D9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</w:pPr>
      <w:r w:rsidRPr="001B2AAE">
        <w:rPr>
          <w:rFonts w:asciiTheme="minorHAnsi" w:hAnsiTheme="minorHAnsi" w:cstheme="minorHAnsi"/>
          <w:b/>
          <w:iCs/>
          <w:color w:val="ED1A3B"/>
          <w:sz w:val="24"/>
          <w:szCs w:val="24"/>
          <w:lang w:val="en-US"/>
        </w:rPr>
        <w:t>Role model behavior exemplifying Raymond Way of Leading / Culture Pillars as applicable</w:t>
      </w:r>
    </w:p>
    <w:p w:rsidR="00F30CFA" w:rsidRPr="001B2AAE" w:rsidRDefault="00F30CFA" w:rsidP="00FB6B53">
      <w:pPr>
        <w:suppressAutoHyphens/>
        <w:spacing w:line="360" w:lineRule="auto"/>
        <w:ind w:left="720"/>
        <w:rPr>
          <w:rFonts w:asciiTheme="minorHAnsi" w:eastAsia="MS Mincho" w:hAnsiTheme="minorHAnsi" w:cstheme="minorHAnsi"/>
          <w:b/>
          <w:color w:val="C00000"/>
          <w:lang w:eastAsia="ar-SA"/>
        </w:rPr>
      </w:pPr>
    </w:p>
    <w:p w:rsidR="00835119" w:rsidRPr="001B2AAE" w:rsidRDefault="00835119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b/>
          <w:highlight w:val="yellow"/>
          <w:u w:val="single"/>
        </w:rPr>
      </w:pPr>
      <w:r w:rsidRPr="001B2AAE">
        <w:rPr>
          <w:rFonts w:asciiTheme="minorHAnsi" w:hAnsiTheme="minorHAnsi" w:cstheme="minorHAnsi"/>
          <w:b/>
          <w:highlight w:val="yellow"/>
          <w:u w:val="single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2401"/>
        <w:gridCol w:w="2401"/>
        <w:gridCol w:w="526"/>
        <w:gridCol w:w="1875"/>
        <w:gridCol w:w="2401"/>
      </w:tblGrid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4"/>
            <w:tcBorders>
              <w:top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927" w:type="dxa"/>
            <w:gridSpan w:val="2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927" w:type="dxa"/>
            <w:gridSpan w:val="2"/>
            <w:tcBorders>
              <w:bottom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tcBorders>
              <w:bottom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>Photograph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Department / Business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Designation / Role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38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269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>NOMINATION</w:t>
            </w:r>
          </w:p>
        </w:tc>
        <w:tc>
          <w:tcPr>
            <w:tcW w:w="29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51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Overall Performance: </w:t>
            </w:r>
            <w:r w:rsidRPr="001B2AAE">
              <w:rPr>
                <w:rFonts w:asciiTheme="minorHAnsi" w:hAnsiTheme="minorHAnsi" w:cstheme="minorHAnsi"/>
                <w:i w:val="0"/>
                <w:sz w:val="24"/>
              </w:rPr>
              <w:t>Describe the overall performance of the nominee during the year</w:t>
            </w:r>
          </w:p>
        </w:tc>
      </w:tr>
      <w:tr w:rsidR="00C456D0" w:rsidRPr="001B2AAE" w:rsidTr="002165D8">
        <w:trPr>
          <w:trHeight w:val="1736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0F521F" w:rsidRPr="001B2AAE" w:rsidRDefault="000F521F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953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The Achievement: </w:t>
            </w:r>
            <w:r w:rsidRPr="001B2AAE">
              <w:rPr>
                <w:rFonts w:asciiTheme="minorHAnsi" w:hAnsiTheme="minorHAnsi" w:cstheme="minorHAnsi"/>
                <w:i w:val="0"/>
                <w:sz w:val="24"/>
              </w:rPr>
              <w:t>Describe the specific contribution for which the nominee is being nominated in quantifiable terms. Detail the ‘What’ &amp; ‘How’ of the achievement and the ‘Impact’ of the same in quantitative and qualitative terms.</w:t>
            </w:r>
          </w:p>
        </w:tc>
      </w:tr>
      <w:tr w:rsidR="00C456D0" w:rsidRPr="001B2AAE" w:rsidTr="00C456D0">
        <w:trPr>
          <w:trHeight w:val="364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778A" w:rsidRPr="001B2AAE" w:rsidRDefault="00E0778A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60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snapToGrid w:val="0"/>
              <w:rPr>
                <w:rFonts w:asciiTheme="minorHAnsi" w:hAnsiTheme="minorHAnsi" w:cstheme="minorHAnsi"/>
                <w:bCs/>
              </w:rPr>
            </w:pPr>
            <w:r w:rsidRPr="001B2AAE">
              <w:rPr>
                <w:rFonts w:asciiTheme="minorHAnsi" w:hAnsiTheme="minorHAnsi" w:cstheme="minorHAnsi"/>
                <w:b/>
                <w:bCs/>
              </w:rPr>
              <w:lastRenderedPageBreak/>
              <w:t>Leadership:</w:t>
            </w:r>
            <w:r w:rsidRPr="001B2AAE">
              <w:rPr>
                <w:rFonts w:asciiTheme="minorHAnsi" w:hAnsiTheme="minorHAnsi" w:cstheme="minorHAnsi"/>
                <w:bCs/>
              </w:rPr>
              <w:t xml:space="preserve"> Describe how have you demonstrated leadership behavior during the year? Give instances.</w:t>
            </w:r>
          </w:p>
        </w:tc>
      </w:tr>
      <w:tr w:rsidR="00C456D0" w:rsidRPr="001B2AAE" w:rsidTr="00C456D0">
        <w:trPr>
          <w:trHeight w:val="187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References: </w:t>
            </w:r>
            <w:r w:rsidRPr="001B2AAE">
              <w:rPr>
                <w:rFonts w:asciiTheme="minorHAnsi" w:hAnsiTheme="minorHAnsi" w:cstheme="minorHAnsi"/>
                <w:i w:val="0"/>
                <w:sz w:val="24"/>
              </w:rPr>
              <w:t>Please refer 2 people outside your team and one grade above who can support your candidature. (The Awards Committee may contact these references if required)</w:t>
            </w:r>
          </w:p>
        </w:tc>
      </w:tr>
      <w:tr w:rsidR="00C456D0" w:rsidRPr="001B2AAE" w:rsidTr="00C456D0">
        <w:trPr>
          <w:trHeight w:val="238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b/>
                <w:i w:val="0"/>
                <w:sz w:val="24"/>
              </w:rPr>
              <w:t>SBU Head’s Recommendation / Remarks:</w:t>
            </w:r>
            <w:r w:rsidRPr="001B2AAE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1B2AAE">
              <w:rPr>
                <w:rFonts w:asciiTheme="minorHAnsi" w:hAnsiTheme="minorHAnsi" w:cstheme="minorHAnsi"/>
                <w:i w:val="0"/>
                <w:sz w:val="24"/>
              </w:rPr>
              <w:t>Substantiate your reason for recommending this individual</w:t>
            </w:r>
          </w:p>
        </w:tc>
      </w:tr>
      <w:tr w:rsidR="00C456D0" w:rsidRPr="001B2AAE" w:rsidTr="00C456D0">
        <w:trPr>
          <w:trHeight w:val="295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1B2AAE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ideas or innovation. Some illustrations on measureable parameters could be:</w:t>
            </w:r>
          </w:p>
          <w:p w:rsidR="00C456D0" w:rsidRPr="001B2AAE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Percentage increase in the top/ bottom line</w:t>
            </w: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 xml:space="preserve">Reduction in percentage errors </w:t>
            </w: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Revenue generation</w:t>
            </w:r>
          </w:p>
          <w:p w:rsidR="00C456D0" w:rsidRPr="001B2AAE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b/>
                <w:bCs/>
                <w:i w:val="0"/>
                <w:sz w:val="24"/>
              </w:rPr>
            </w:pPr>
            <w:r w:rsidRPr="001B2AAE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</w:tbl>
    <w:p w:rsidR="00FD63A7" w:rsidRPr="001B2AAE" w:rsidRDefault="00FD63A7" w:rsidP="00835119">
      <w:pPr>
        <w:jc w:val="center"/>
        <w:rPr>
          <w:rFonts w:asciiTheme="minorHAnsi" w:hAnsiTheme="minorHAnsi" w:cstheme="minorHAnsi"/>
          <w:b/>
        </w:rPr>
      </w:pPr>
    </w:p>
    <w:p w:rsidR="001B2AAE" w:rsidRPr="00774DE9" w:rsidRDefault="00F62319" w:rsidP="00774DE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bookmarkEnd w:id="0"/>
      <w:r w:rsidRPr="00774DE9">
        <w:rPr>
          <w:rFonts w:asciiTheme="minorHAnsi" w:hAnsiTheme="minorHAnsi" w:cstheme="minorHAnsi"/>
          <w:b/>
          <w:sz w:val="28"/>
          <w:szCs w:val="28"/>
        </w:rPr>
        <w:t>Thank You</w:t>
      </w:r>
    </w:p>
    <w:sectPr w:rsidR="001B2AAE" w:rsidRPr="00774DE9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F80" w:rsidRDefault="00C21F80">
      <w:r>
        <w:separator/>
      </w:r>
    </w:p>
  </w:endnote>
  <w:endnote w:type="continuationSeparator" w:id="0">
    <w:p w:rsidR="00C21F80" w:rsidRDefault="00C2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F80" w:rsidRDefault="00C21F80">
      <w:r>
        <w:separator/>
      </w:r>
    </w:p>
  </w:footnote>
  <w:footnote w:type="continuationSeparator" w:id="0">
    <w:p w:rsidR="00C21F80" w:rsidRDefault="00C21F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18A5" w:rsidRPr="002863D9" w:rsidRDefault="006918A5" w:rsidP="006918A5">
    <w:pPr>
      <w:pStyle w:val="Header"/>
      <w:jc w:val="right"/>
      <w:rPr>
        <w:rFonts w:asciiTheme="minorHAnsi" w:hAnsiTheme="minorHAnsi" w:cstheme="minorHAnsi"/>
        <w:b/>
        <w:color w:val="C00000"/>
      </w:rPr>
    </w:pPr>
    <w:r w:rsidRPr="002863D9">
      <w:rPr>
        <w:rFonts w:asciiTheme="minorHAnsi" w:hAnsiTheme="minorHAnsi" w:cstheme="minorHAnsi"/>
        <w:b/>
        <w:color w:val="C00000"/>
      </w:rPr>
      <w:t>Most Valued Contributor (Director</w:t>
    </w:r>
    <w:r w:rsidR="000B4C82">
      <w:rPr>
        <w:rFonts w:asciiTheme="minorHAnsi" w:hAnsiTheme="minorHAnsi" w:cstheme="minorHAnsi"/>
        <w:b/>
        <w:color w:val="C00000"/>
      </w:rPr>
      <w:t xml:space="preserve"> to General Manager</w:t>
    </w:r>
    <w:r w:rsidRPr="002863D9">
      <w:rPr>
        <w:rFonts w:asciiTheme="minorHAnsi" w:hAnsiTheme="minorHAnsi" w:cstheme="minorHAnsi"/>
        <w:b/>
        <w:color w:val="C00000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AD377C1"/>
    <w:multiLevelType w:val="hybridMultilevel"/>
    <w:tmpl w:val="FBBCF17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00361D"/>
    <w:multiLevelType w:val="hybridMultilevel"/>
    <w:tmpl w:val="87789B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0C7B8A"/>
    <w:multiLevelType w:val="hybridMultilevel"/>
    <w:tmpl w:val="C9F0A74E"/>
    <w:lvl w:ilvl="0" w:tplc="D2021F7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A426AE"/>
    <w:multiLevelType w:val="hybridMultilevel"/>
    <w:tmpl w:val="214A76A6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8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7125B23"/>
    <w:multiLevelType w:val="hybridMultilevel"/>
    <w:tmpl w:val="16FE725C"/>
    <w:lvl w:ilvl="0" w:tplc="BF5470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4"/>
  </w:num>
  <w:num w:numId="24">
    <w:abstractNumId w:val="37"/>
  </w:num>
  <w:num w:numId="25">
    <w:abstractNumId w:val="39"/>
  </w:num>
  <w:num w:numId="26">
    <w:abstractNumId w:val="30"/>
  </w:num>
  <w:num w:numId="27">
    <w:abstractNumId w:val="34"/>
  </w:num>
  <w:num w:numId="28">
    <w:abstractNumId w:val="41"/>
  </w:num>
  <w:num w:numId="29">
    <w:abstractNumId w:val="25"/>
  </w:num>
  <w:num w:numId="30">
    <w:abstractNumId w:val="22"/>
  </w:num>
  <w:num w:numId="31">
    <w:abstractNumId w:val="27"/>
  </w:num>
  <w:num w:numId="32">
    <w:abstractNumId w:val="33"/>
  </w:num>
  <w:num w:numId="33">
    <w:abstractNumId w:val="31"/>
  </w:num>
  <w:num w:numId="34">
    <w:abstractNumId w:val="32"/>
  </w:num>
  <w:num w:numId="35">
    <w:abstractNumId w:val="38"/>
  </w:num>
  <w:num w:numId="36">
    <w:abstractNumId w:val="29"/>
  </w:num>
  <w:num w:numId="37">
    <w:abstractNumId w:val="26"/>
  </w:num>
  <w:num w:numId="38">
    <w:abstractNumId w:val="23"/>
  </w:num>
  <w:num w:numId="39">
    <w:abstractNumId w:val="35"/>
  </w:num>
  <w:num w:numId="40">
    <w:abstractNumId w:val="28"/>
  </w:num>
  <w:num w:numId="41">
    <w:abstractNumId w:val="40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044F1"/>
    <w:rsid w:val="00017F70"/>
    <w:rsid w:val="000322D4"/>
    <w:rsid w:val="0005099E"/>
    <w:rsid w:val="000709C1"/>
    <w:rsid w:val="000739A1"/>
    <w:rsid w:val="000856E1"/>
    <w:rsid w:val="00085A30"/>
    <w:rsid w:val="00086AE6"/>
    <w:rsid w:val="000A0DBE"/>
    <w:rsid w:val="000A4F95"/>
    <w:rsid w:val="000B0676"/>
    <w:rsid w:val="000B4C82"/>
    <w:rsid w:val="000C7830"/>
    <w:rsid w:val="000D4934"/>
    <w:rsid w:val="000D5FA9"/>
    <w:rsid w:val="000D7BF8"/>
    <w:rsid w:val="000E0494"/>
    <w:rsid w:val="000F521F"/>
    <w:rsid w:val="00116406"/>
    <w:rsid w:val="00117B47"/>
    <w:rsid w:val="00117CB4"/>
    <w:rsid w:val="001200D4"/>
    <w:rsid w:val="00133FA1"/>
    <w:rsid w:val="00144C26"/>
    <w:rsid w:val="001556E5"/>
    <w:rsid w:val="00157FBB"/>
    <w:rsid w:val="00177F21"/>
    <w:rsid w:val="00186F67"/>
    <w:rsid w:val="001926CB"/>
    <w:rsid w:val="00192962"/>
    <w:rsid w:val="001A54B4"/>
    <w:rsid w:val="001B010F"/>
    <w:rsid w:val="001B2AAE"/>
    <w:rsid w:val="001B6CEC"/>
    <w:rsid w:val="001E4428"/>
    <w:rsid w:val="001F14CD"/>
    <w:rsid w:val="001F4E45"/>
    <w:rsid w:val="002009F7"/>
    <w:rsid w:val="0021332E"/>
    <w:rsid w:val="00217521"/>
    <w:rsid w:val="00235309"/>
    <w:rsid w:val="00255F43"/>
    <w:rsid w:val="002726BD"/>
    <w:rsid w:val="0028533E"/>
    <w:rsid w:val="002858FC"/>
    <w:rsid w:val="002863D9"/>
    <w:rsid w:val="002903D4"/>
    <w:rsid w:val="00291088"/>
    <w:rsid w:val="00293AED"/>
    <w:rsid w:val="002B590C"/>
    <w:rsid w:val="002D36AD"/>
    <w:rsid w:val="002F69B7"/>
    <w:rsid w:val="00314F42"/>
    <w:rsid w:val="00316506"/>
    <w:rsid w:val="00317B8E"/>
    <w:rsid w:val="00320DA2"/>
    <w:rsid w:val="003434E7"/>
    <w:rsid w:val="00344909"/>
    <w:rsid w:val="00353A92"/>
    <w:rsid w:val="00361B73"/>
    <w:rsid w:val="0037520B"/>
    <w:rsid w:val="003D0C40"/>
    <w:rsid w:val="003D248A"/>
    <w:rsid w:val="003D2760"/>
    <w:rsid w:val="003E2C4D"/>
    <w:rsid w:val="003E2CD7"/>
    <w:rsid w:val="003E79C3"/>
    <w:rsid w:val="003F3BA6"/>
    <w:rsid w:val="004075BF"/>
    <w:rsid w:val="00415553"/>
    <w:rsid w:val="00415A18"/>
    <w:rsid w:val="00417FAC"/>
    <w:rsid w:val="00430C56"/>
    <w:rsid w:val="0044163D"/>
    <w:rsid w:val="0046307C"/>
    <w:rsid w:val="00464E1D"/>
    <w:rsid w:val="0046779B"/>
    <w:rsid w:val="00490A09"/>
    <w:rsid w:val="004A0C85"/>
    <w:rsid w:val="004B55E9"/>
    <w:rsid w:val="004D1BE5"/>
    <w:rsid w:val="004D6340"/>
    <w:rsid w:val="004E0B30"/>
    <w:rsid w:val="004E627C"/>
    <w:rsid w:val="004F3AB1"/>
    <w:rsid w:val="004F7604"/>
    <w:rsid w:val="005062A9"/>
    <w:rsid w:val="00517D63"/>
    <w:rsid w:val="00523449"/>
    <w:rsid w:val="00527E78"/>
    <w:rsid w:val="0053038D"/>
    <w:rsid w:val="0053302B"/>
    <w:rsid w:val="00544B9B"/>
    <w:rsid w:val="0054504B"/>
    <w:rsid w:val="00550025"/>
    <w:rsid w:val="005557B5"/>
    <w:rsid w:val="00555CD7"/>
    <w:rsid w:val="00565B8A"/>
    <w:rsid w:val="00566BA4"/>
    <w:rsid w:val="00576958"/>
    <w:rsid w:val="00580456"/>
    <w:rsid w:val="00581CBF"/>
    <w:rsid w:val="005A1B4B"/>
    <w:rsid w:val="005B0D12"/>
    <w:rsid w:val="005C344A"/>
    <w:rsid w:val="005D01EA"/>
    <w:rsid w:val="005D324A"/>
    <w:rsid w:val="005E00C3"/>
    <w:rsid w:val="005E2953"/>
    <w:rsid w:val="005E65F1"/>
    <w:rsid w:val="00603509"/>
    <w:rsid w:val="00606217"/>
    <w:rsid w:val="006110FB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18A5"/>
    <w:rsid w:val="006960F2"/>
    <w:rsid w:val="006A00B2"/>
    <w:rsid w:val="006A2A98"/>
    <w:rsid w:val="006A4911"/>
    <w:rsid w:val="006A4CF7"/>
    <w:rsid w:val="006B028B"/>
    <w:rsid w:val="006B0C2F"/>
    <w:rsid w:val="006B22C8"/>
    <w:rsid w:val="006C7AD3"/>
    <w:rsid w:val="006F6297"/>
    <w:rsid w:val="00702545"/>
    <w:rsid w:val="007144FB"/>
    <w:rsid w:val="007150CB"/>
    <w:rsid w:val="00723292"/>
    <w:rsid w:val="007355DD"/>
    <w:rsid w:val="00735917"/>
    <w:rsid w:val="0075211B"/>
    <w:rsid w:val="0076011C"/>
    <w:rsid w:val="00763550"/>
    <w:rsid w:val="00774DE9"/>
    <w:rsid w:val="007910E2"/>
    <w:rsid w:val="00795A75"/>
    <w:rsid w:val="00797F9A"/>
    <w:rsid w:val="007A3599"/>
    <w:rsid w:val="007A63BB"/>
    <w:rsid w:val="007A6A8A"/>
    <w:rsid w:val="007B0DBC"/>
    <w:rsid w:val="007B4930"/>
    <w:rsid w:val="007B5E50"/>
    <w:rsid w:val="007D53B3"/>
    <w:rsid w:val="007D55B4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C28C9"/>
    <w:rsid w:val="008D12E5"/>
    <w:rsid w:val="008D28E4"/>
    <w:rsid w:val="008E3833"/>
    <w:rsid w:val="009017B0"/>
    <w:rsid w:val="0090440C"/>
    <w:rsid w:val="00917FA8"/>
    <w:rsid w:val="0094212D"/>
    <w:rsid w:val="0094612C"/>
    <w:rsid w:val="00946A76"/>
    <w:rsid w:val="0096432C"/>
    <w:rsid w:val="009662F4"/>
    <w:rsid w:val="00966B69"/>
    <w:rsid w:val="0099358F"/>
    <w:rsid w:val="00995D73"/>
    <w:rsid w:val="00996BCE"/>
    <w:rsid w:val="00996F13"/>
    <w:rsid w:val="009C2B94"/>
    <w:rsid w:val="009D16B8"/>
    <w:rsid w:val="009D3F25"/>
    <w:rsid w:val="009E0875"/>
    <w:rsid w:val="00A02D06"/>
    <w:rsid w:val="00A068F8"/>
    <w:rsid w:val="00A102AA"/>
    <w:rsid w:val="00A10BB2"/>
    <w:rsid w:val="00A149F5"/>
    <w:rsid w:val="00A173FA"/>
    <w:rsid w:val="00A24C1B"/>
    <w:rsid w:val="00A3092C"/>
    <w:rsid w:val="00A365BE"/>
    <w:rsid w:val="00A41A03"/>
    <w:rsid w:val="00A43527"/>
    <w:rsid w:val="00A46A80"/>
    <w:rsid w:val="00A52824"/>
    <w:rsid w:val="00A60570"/>
    <w:rsid w:val="00A61A76"/>
    <w:rsid w:val="00A61C5D"/>
    <w:rsid w:val="00A7321B"/>
    <w:rsid w:val="00A751B3"/>
    <w:rsid w:val="00A80D8E"/>
    <w:rsid w:val="00A85EB0"/>
    <w:rsid w:val="00A93284"/>
    <w:rsid w:val="00AA0649"/>
    <w:rsid w:val="00AA2383"/>
    <w:rsid w:val="00AB4B78"/>
    <w:rsid w:val="00AB59D7"/>
    <w:rsid w:val="00AB786F"/>
    <w:rsid w:val="00AC1A0E"/>
    <w:rsid w:val="00AE354A"/>
    <w:rsid w:val="00AF22E8"/>
    <w:rsid w:val="00AF46BA"/>
    <w:rsid w:val="00B13F11"/>
    <w:rsid w:val="00B34270"/>
    <w:rsid w:val="00B43AD9"/>
    <w:rsid w:val="00B52086"/>
    <w:rsid w:val="00B63DC7"/>
    <w:rsid w:val="00B8165D"/>
    <w:rsid w:val="00B81C2C"/>
    <w:rsid w:val="00B86157"/>
    <w:rsid w:val="00B931E5"/>
    <w:rsid w:val="00BB720A"/>
    <w:rsid w:val="00BD1B3D"/>
    <w:rsid w:val="00BD69C2"/>
    <w:rsid w:val="00BE1DFA"/>
    <w:rsid w:val="00BE6ED7"/>
    <w:rsid w:val="00BE7931"/>
    <w:rsid w:val="00BF365B"/>
    <w:rsid w:val="00C05938"/>
    <w:rsid w:val="00C11B83"/>
    <w:rsid w:val="00C21F80"/>
    <w:rsid w:val="00C237BD"/>
    <w:rsid w:val="00C279FB"/>
    <w:rsid w:val="00C365BF"/>
    <w:rsid w:val="00C456D0"/>
    <w:rsid w:val="00C467C6"/>
    <w:rsid w:val="00C47CCC"/>
    <w:rsid w:val="00C60119"/>
    <w:rsid w:val="00C60F58"/>
    <w:rsid w:val="00C61A3A"/>
    <w:rsid w:val="00C732DB"/>
    <w:rsid w:val="00C7547E"/>
    <w:rsid w:val="00C75ABB"/>
    <w:rsid w:val="00C91E45"/>
    <w:rsid w:val="00CA2EEA"/>
    <w:rsid w:val="00CA7B80"/>
    <w:rsid w:val="00CB3126"/>
    <w:rsid w:val="00CB56AD"/>
    <w:rsid w:val="00CC4BEC"/>
    <w:rsid w:val="00CD324A"/>
    <w:rsid w:val="00CD70BB"/>
    <w:rsid w:val="00CE448B"/>
    <w:rsid w:val="00CE6A3D"/>
    <w:rsid w:val="00CF5849"/>
    <w:rsid w:val="00D02522"/>
    <w:rsid w:val="00D0267C"/>
    <w:rsid w:val="00D04546"/>
    <w:rsid w:val="00D108DB"/>
    <w:rsid w:val="00D1288D"/>
    <w:rsid w:val="00D17B33"/>
    <w:rsid w:val="00D277F0"/>
    <w:rsid w:val="00D34EA1"/>
    <w:rsid w:val="00D52AAA"/>
    <w:rsid w:val="00D6117A"/>
    <w:rsid w:val="00D7594A"/>
    <w:rsid w:val="00D769EA"/>
    <w:rsid w:val="00DA64AD"/>
    <w:rsid w:val="00DA7AA4"/>
    <w:rsid w:val="00DB00F5"/>
    <w:rsid w:val="00DB0FDE"/>
    <w:rsid w:val="00DB2A21"/>
    <w:rsid w:val="00DC0A3B"/>
    <w:rsid w:val="00DD1D5E"/>
    <w:rsid w:val="00DE0B1B"/>
    <w:rsid w:val="00DE3600"/>
    <w:rsid w:val="00DE4D31"/>
    <w:rsid w:val="00E01F7B"/>
    <w:rsid w:val="00E0778A"/>
    <w:rsid w:val="00E31DCF"/>
    <w:rsid w:val="00E46CC9"/>
    <w:rsid w:val="00E633D1"/>
    <w:rsid w:val="00EA139C"/>
    <w:rsid w:val="00EA2CD9"/>
    <w:rsid w:val="00EB1B8C"/>
    <w:rsid w:val="00EC2875"/>
    <w:rsid w:val="00EC7929"/>
    <w:rsid w:val="00EE2916"/>
    <w:rsid w:val="00EE35BC"/>
    <w:rsid w:val="00EF2884"/>
    <w:rsid w:val="00F053B0"/>
    <w:rsid w:val="00F05817"/>
    <w:rsid w:val="00F12146"/>
    <w:rsid w:val="00F140EF"/>
    <w:rsid w:val="00F204CB"/>
    <w:rsid w:val="00F24507"/>
    <w:rsid w:val="00F30CFA"/>
    <w:rsid w:val="00F37872"/>
    <w:rsid w:val="00F4561E"/>
    <w:rsid w:val="00F573FA"/>
    <w:rsid w:val="00F62319"/>
    <w:rsid w:val="00F73101"/>
    <w:rsid w:val="00F81A33"/>
    <w:rsid w:val="00FA7651"/>
    <w:rsid w:val="00FB59FD"/>
    <w:rsid w:val="00FB6B53"/>
    <w:rsid w:val="00FB7F5D"/>
    <w:rsid w:val="00FD27A6"/>
    <w:rsid w:val="00FD63A7"/>
    <w:rsid w:val="00FE1420"/>
    <w:rsid w:val="00FF4598"/>
    <w:rsid w:val="00FF6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434E7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434E7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B6A75-CD90-4B41-8C03-6EE0FB330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2527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54</cp:revision>
  <cp:lastPrinted>2011-04-01T06:59:00Z</cp:lastPrinted>
  <dcterms:created xsi:type="dcterms:W3CDTF">2015-03-06T06:44:00Z</dcterms:created>
  <dcterms:modified xsi:type="dcterms:W3CDTF">2018-02-26T09:35:00Z</dcterms:modified>
</cp:coreProperties>
</file>