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19" w:rsidRPr="00093AAE" w:rsidRDefault="00D41ABF" w:rsidP="00835119">
      <w:pPr>
        <w:pStyle w:val="Subtitle"/>
        <w:spacing w:before="0" w:after="0"/>
        <w:rPr>
          <w:rFonts w:asciiTheme="minorHAnsi" w:hAnsiTheme="minorHAnsi" w:cstheme="minorHAnsi"/>
          <w:color w:val="003300"/>
          <w:sz w:val="24"/>
          <w:szCs w:val="24"/>
        </w:rPr>
      </w:pPr>
      <w:r w:rsidRPr="000B4C82">
        <w:rPr>
          <w:rFonts w:asciiTheme="minorHAnsi" w:hAnsiTheme="minorHAnsi" w:cstheme="minorHAnsi"/>
          <w:noProof/>
          <w:color w:val="003300"/>
          <w:sz w:val="24"/>
          <w:szCs w:val="24"/>
          <w:lang w:eastAsia="en-US" w:bidi="hi-IN"/>
        </w:rPr>
        <w:drawing>
          <wp:inline distT="0" distB="0" distL="0" distR="0" wp14:anchorId="26D4DAC3" wp14:editId="4ED92462">
            <wp:extent cx="3336258" cy="266700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4" t="30299" r="42231" b="26357"/>
                    <a:stretch/>
                  </pic:blipFill>
                  <pic:spPr bwMode="auto">
                    <a:xfrm>
                      <a:off x="0" y="0"/>
                      <a:ext cx="3346323" cy="26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35119" w:rsidRPr="00093AAE" w:rsidRDefault="00835119" w:rsidP="005E00C3">
      <w:pPr>
        <w:pStyle w:val="Subtitle"/>
        <w:spacing w:before="0" w:after="0"/>
        <w:jc w:val="left"/>
        <w:rPr>
          <w:rFonts w:asciiTheme="minorHAnsi" w:hAnsiTheme="minorHAnsi" w:cstheme="minorHAnsi"/>
          <w:b/>
          <w:i w:val="0"/>
          <w:iCs w:val="0"/>
          <w:noProof/>
          <w:color w:val="800000"/>
          <w:sz w:val="24"/>
          <w:szCs w:val="24"/>
          <w:lang w:eastAsia="en-US"/>
        </w:rPr>
      </w:pPr>
    </w:p>
    <w:p w:rsidR="00093AAE" w:rsidRPr="00E53B8A" w:rsidRDefault="001200D4" w:rsidP="00093AAE">
      <w:pPr>
        <w:pStyle w:val="Title"/>
        <w:rPr>
          <w:rFonts w:asciiTheme="minorHAnsi" w:hAnsiTheme="minorHAnsi" w:cstheme="minorHAnsi"/>
          <w:color w:val="FF0000"/>
          <w:sz w:val="44"/>
          <w:szCs w:val="40"/>
        </w:rPr>
      </w:pPr>
      <w:r w:rsidRPr="00E53B8A">
        <w:rPr>
          <w:rFonts w:asciiTheme="minorHAnsi" w:hAnsiTheme="minorHAnsi" w:cstheme="minorHAnsi"/>
          <w:color w:val="FF0000"/>
          <w:sz w:val="44"/>
          <w:szCs w:val="40"/>
        </w:rPr>
        <w:t>Cost Saving Initiative</w:t>
      </w:r>
      <w:r w:rsidR="000856E1" w:rsidRPr="00E53B8A">
        <w:rPr>
          <w:rFonts w:asciiTheme="minorHAnsi" w:hAnsiTheme="minorHAnsi" w:cstheme="minorHAnsi"/>
          <w:color w:val="FF0000"/>
          <w:sz w:val="44"/>
          <w:szCs w:val="40"/>
        </w:rPr>
        <w:t xml:space="preserve"> of the Year</w:t>
      </w:r>
    </w:p>
    <w:p w:rsidR="00093AAE" w:rsidRPr="00093AAE" w:rsidRDefault="00093AAE" w:rsidP="00093AAE">
      <w:pPr>
        <w:pStyle w:val="Subtitle"/>
      </w:pPr>
    </w:p>
    <w:p w:rsidR="005E00C3" w:rsidRPr="00093AAE" w:rsidRDefault="00835119" w:rsidP="00835119">
      <w:pPr>
        <w:pStyle w:val="Subtitle"/>
        <w:spacing w:before="0" w:after="0"/>
        <w:rPr>
          <w:rFonts w:asciiTheme="minorHAnsi" w:hAnsiTheme="minorHAnsi" w:cstheme="minorHAnsi"/>
          <w:b/>
          <w:i w:val="0"/>
          <w:iCs w:val="0"/>
          <w:color w:val="800000"/>
          <w:sz w:val="32"/>
          <w:szCs w:val="32"/>
        </w:rPr>
      </w:pPr>
      <w:r w:rsidRPr="00093AAE">
        <w:rPr>
          <w:rFonts w:asciiTheme="minorHAnsi" w:hAnsiTheme="minorHAnsi" w:cstheme="minorHAnsi"/>
          <w:b/>
          <w:i w:val="0"/>
          <w:sz w:val="32"/>
          <w:szCs w:val="32"/>
        </w:rPr>
        <w:t>Nomination Form</w:t>
      </w:r>
      <w:r w:rsidR="005E00C3" w:rsidRPr="00093AAE">
        <w:rPr>
          <w:rFonts w:asciiTheme="minorHAnsi" w:hAnsiTheme="minorHAnsi" w:cstheme="minorHAnsi"/>
          <w:b/>
          <w:i w:val="0"/>
          <w:iCs w:val="0"/>
          <w:color w:val="800000"/>
          <w:sz w:val="32"/>
          <w:szCs w:val="32"/>
        </w:rPr>
        <w:br w:type="textWrapping" w:clear="all"/>
      </w:r>
    </w:p>
    <w:p w:rsidR="00835119" w:rsidRPr="00093AAE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835119" w:rsidRPr="00093AAE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6B0C2F" w:rsidRDefault="00E53B8A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</w:pPr>
      <w:r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Guidelines</w:t>
      </w:r>
      <w:r w:rsidR="006B0C2F" w:rsidRPr="00093AAE"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:</w:t>
      </w:r>
    </w:p>
    <w:p w:rsidR="00093AAE" w:rsidRPr="00093AAE" w:rsidRDefault="00093AAE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</w:pPr>
    </w:p>
    <w:p w:rsidR="006B0C2F" w:rsidRPr="00093AAE" w:rsidRDefault="006B0C2F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093AAE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Please complete this form </w:t>
      </w:r>
      <w:r w:rsidR="00D0267C" w:rsidRPr="00093AAE">
        <w:rPr>
          <w:rFonts w:asciiTheme="minorHAnsi" w:eastAsia="MS Mincho" w:hAnsiTheme="minorHAnsi" w:cstheme="minorHAnsi"/>
          <w:color w:val="000000" w:themeColor="text1"/>
          <w:lang w:eastAsia="ar-SA"/>
        </w:rPr>
        <w:t>and submit</w:t>
      </w:r>
      <w:r w:rsidRPr="00093AAE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with any relevant supporting documents to your respective </w:t>
      </w:r>
      <w:r w:rsidR="00D0267C" w:rsidRPr="00093AAE">
        <w:rPr>
          <w:rFonts w:asciiTheme="minorHAnsi" w:eastAsia="MS Mincho" w:hAnsiTheme="minorHAnsi" w:cstheme="minorHAnsi"/>
          <w:color w:val="000000" w:themeColor="text1"/>
          <w:lang w:eastAsia="ar-SA"/>
        </w:rPr>
        <w:t>SBU H</w:t>
      </w:r>
      <w:r w:rsidRPr="00093AAE">
        <w:rPr>
          <w:rFonts w:asciiTheme="minorHAnsi" w:eastAsia="MS Mincho" w:hAnsiTheme="minorHAnsi" w:cstheme="minorHAnsi"/>
          <w:color w:val="000000" w:themeColor="text1"/>
          <w:lang w:eastAsia="ar-SA"/>
        </w:rPr>
        <w:t>ead (President level) along with a copy to awards@raymond.in</w:t>
      </w:r>
    </w:p>
    <w:p w:rsidR="00D0267C" w:rsidRPr="00093AAE" w:rsidRDefault="00D0267C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093AAE">
        <w:rPr>
          <w:rFonts w:asciiTheme="minorHAnsi" w:hAnsiTheme="minorHAnsi" w:cstheme="minorHAnsi"/>
          <w:color w:val="000000" w:themeColor="text1"/>
        </w:rPr>
        <w:t>Submit any documents/pictures that you think would build a strong case for this nomination.</w:t>
      </w:r>
    </w:p>
    <w:p w:rsidR="000E56A8" w:rsidRPr="00093AAE" w:rsidRDefault="000E56A8" w:rsidP="000E56A8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093AAE">
        <w:rPr>
          <w:rFonts w:asciiTheme="minorHAnsi" w:hAnsiTheme="minorHAnsi" w:cstheme="minorHAnsi"/>
          <w:color w:val="000000" w:themeColor="text1"/>
        </w:rPr>
        <w:t>Please attach passport size photographs of members along with the updated nomination form.</w:t>
      </w:r>
    </w:p>
    <w:p w:rsidR="00093AAE" w:rsidRPr="00093AAE" w:rsidRDefault="00D0267C" w:rsidP="00093AAE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093AAE">
        <w:rPr>
          <w:rFonts w:asciiTheme="minorHAnsi" w:hAnsiTheme="minorHAnsi" w:cstheme="minorHAnsi"/>
          <w:color w:val="000000" w:themeColor="text1"/>
        </w:rPr>
        <w:t>The Awards Committee may contact you to collect additional details, if necessary.</w:t>
      </w:r>
    </w:p>
    <w:p w:rsidR="00093AAE" w:rsidRPr="00093AAE" w:rsidRDefault="00D0267C" w:rsidP="00093AAE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093AAE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Mention the </w:t>
      </w:r>
      <w:r w:rsidRPr="00093AAE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subject line</w:t>
      </w:r>
      <w:r w:rsidRPr="00093AAE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as ‘</w:t>
      </w:r>
      <w:r w:rsidR="001200D4" w:rsidRPr="00093AAE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Cost Saving Initiative</w:t>
      </w:r>
      <w:r w:rsidRPr="00093AAE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 xml:space="preserve"> of the Year’</w:t>
      </w:r>
      <w:r w:rsidRPr="00093AAE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when </w:t>
      </w:r>
      <w:r w:rsidRPr="00093AAE"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  <w:t>submitting your nomination</w:t>
      </w:r>
    </w:p>
    <w:p w:rsidR="00E53B8A" w:rsidRDefault="00E53B8A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:rsidR="00093AAE" w:rsidRPr="00093AAE" w:rsidRDefault="00093AAE" w:rsidP="00E53B8A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093AAE">
        <w:rPr>
          <w:rFonts w:asciiTheme="minorHAnsi" w:hAnsiTheme="minorHAnsi" w:cstheme="minorHAnsi"/>
          <w:b/>
        </w:rPr>
        <w:lastRenderedPageBreak/>
        <w:t>Eligibility Criteria</w:t>
      </w:r>
    </w:p>
    <w:p w:rsidR="00093AAE" w:rsidRPr="00093AAE" w:rsidRDefault="00093AAE" w:rsidP="00093AAE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093AAE">
        <w:rPr>
          <w:rFonts w:asciiTheme="minorHAnsi" w:hAnsiTheme="minorHAnsi" w:cstheme="minorHAnsi"/>
        </w:rPr>
        <w:t>All management staff</w:t>
      </w:r>
    </w:p>
    <w:p w:rsidR="00093AAE" w:rsidRPr="00093AAE" w:rsidRDefault="00093AAE" w:rsidP="00093AAE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093AAE">
        <w:rPr>
          <w:rFonts w:asciiTheme="minorHAnsi" w:hAnsiTheme="minorHAnsi" w:cstheme="minorHAnsi"/>
        </w:rPr>
        <w:t>Team size - Minimum 3 &amp; maximum 6</w:t>
      </w:r>
    </w:p>
    <w:p w:rsidR="00093AAE" w:rsidRPr="00093AAE" w:rsidRDefault="00093AAE" w:rsidP="00093AAE">
      <w:pPr>
        <w:suppressAutoHyphens/>
        <w:spacing w:line="360" w:lineRule="auto"/>
        <w:ind w:left="360"/>
        <w:rPr>
          <w:rFonts w:asciiTheme="minorHAnsi" w:eastAsia="MS Mincho" w:hAnsiTheme="minorHAnsi" w:cstheme="minorHAnsi"/>
          <w:color w:val="000000" w:themeColor="text1"/>
          <w:lang w:eastAsia="ar-SA"/>
        </w:rPr>
      </w:pPr>
    </w:p>
    <w:p w:rsidR="00093AAE" w:rsidRPr="00093AAE" w:rsidRDefault="00093AAE" w:rsidP="00E53B8A">
      <w:p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093AAE">
        <w:rPr>
          <w:rFonts w:asciiTheme="minorHAnsi" w:hAnsiTheme="minorHAnsi" w:cstheme="minorHAnsi"/>
          <w:b/>
          <w:iCs/>
        </w:rPr>
        <w:t>Winning Criteria</w:t>
      </w:r>
      <w:r w:rsidRPr="00093AAE">
        <w:rPr>
          <w:rFonts w:asciiTheme="minorHAnsi" w:hAnsiTheme="minorHAnsi" w:cstheme="minorHAnsi"/>
          <w:iCs/>
        </w:rPr>
        <w:t>: Winners will be judged on multiple criteria including, but not limited to:</w:t>
      </w:r>
    </w:p>
    <w:p w:rsidR="00093AAE" w:rsidRPr="00093AAE" w:rsidRDefault="00093AAE" w:rsidP="00093AAE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093AAE">
        <w:rPr>
          <w:rFonts w:asciiTheme="minorHAnsi" w:eastAsia="MS Mincho" w:hAnsiTheme="minorHAnsi" w:cstheme="minorHAnsi"/>
          <w:b/>
          <w:color w:val="C00000"/>
          <w:lang w:eastAsia="ar-SA"/>
        </w:rPr>
        <w:t>Level of impact on bottom line</w:t>
      </w:r>
    </w:p>
    <w:p w:rsidR="00093AAE" w:rsidRPr="00093AAE" w:rsidRDefault="00093AAE" w:rsidP="00093AAE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093AAE">
        <w:rPr>
          <w:rFonts w:asciiTheme="minorHAnsi" w:eastAsia="MS Mincho" w:hAnsiTheme="minorHAnsi" w:cstheme="minorHAnsi"/>
          <w:b/>
          <w:color w:val="C00000"/>
          <w:lang w:eastAsia="ar-SA"/>
        </w:rPr>
        <w:t>Complexity in execution and individual contribution</w:t>
      </w:r>
    </w:p>
    <w:p w:rsidR="00093AAE" w:rsidRPr="00093AAE" w:rsidRDefault="00093AAE" w:rsidP="00093AAE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093AAE">
        <w:rPr>
          <w:rFonts w:asciiTheme="minorHAnsi" w:eastAsia="MS Mincho" w:hAnsiTheme="minorHAnsi" w:cstheme="minorHAnsi"/>
          <w:b/>
          <w:color w:val="C00000"/>
          <w:lang w:eastAsia="ar-SA"/>
        </w:rPr>
        <w:t>Longevity of the Idea and saving (Savings are sustainable and recurring in nature)</w:t>
      </w:r>
    </w:p>
    <w:p w:rsidR="00093AAE" w:rsidRPr="00093AAE" w:rsidRDefault="00093AAE" w:rsidP="00093AAE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093AAE">
        <w:rPr>
          <w:rFonts w:asciiTheme="minorHAnsi" w:eastAsia="MS Mincho" w:hAnsiTheme="minorHAnsi" w:cstheme="minorHAnsi"/>
          <w:b/>
          <w:color w:val="C00000"/>
          <w:lang w:eastAsia="ar-SA"/>
        </w:rPr>
        <w:t>Evidence that the schemes have not compromised adversely on quality or safety</w:t>
      </w:r>
    </w:p>
    <w:p w:rsidR="00B151D8" w:rsidRDefault="00B151D8">
      <w:pPr>
        <w:rPr>
          <w:rFonts w:asciiTheme="minorHAnsi" w:hAnsiTheme="minorHAnsi" w:cstheme="minorHAnsi"/>
          <w:highlight w:val="yellow"/>
        </w:rPr>
      </w:pPr>
      <w:r>
        <w:rPr>
          <w:rFonts w:asciiTheme="minorHAnsi" w:hAnsiTheme="minorHAnsi" w:cstheme="minorHAnsi"/>
          <w:highlight w:val="yellow"/>
        </w:rPr>
        <w:br w:type="page"/>
      </w: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1098"/>
        <w:gridCol w:w="1303"/>
        <w:gridCol w:w="1440"/>
        <w:gridCol w:w="961"/>
        <w:gridCol w:w="526"/>
        <w:gridCol w:w="434"/>
        <w:gridCol w:w="1441"/>
        <w:gridCol w:w="480"/>
        <w:gridCol w:w="1921"/>
      </w:tblGrid>
      <w:tr w:rsidR="001200D4" w:rsidRPr="00093AAE" w:rsidTr="008F2F4B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>NOMINATOR DETAILS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</w:tcBorders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</w:tcBorders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386"/>
        </w:trPr>
        <w:tc>
          <w:tcPr>
            <w:tcW w:w="2401" w:type="dxa"/>
            <w:gridSpan w:val="2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Business</w:t>
            </w:r>
          </w:p>
        </w:tc>
        <w:tc>
          <w:tcPr>
            <w:tcW w:w="2927" w:type="dxa"/>
            <w:gridSpan w:val="3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2401" w:type="dxa"/>
            <w:gridSpan w:val="2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386"/>
        </w:trPr>
        <w:tc>
          <w:tcPr>
            <w:tcW w:w="2401" w:type="dxa"/>
            <w:gridSpan w:val="2"/>
            <w:tcBorders>
              <w:bottom w:val="single" w:sz="4" w:space="0" w:color="auto"/>
            </w:tcBorders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Phone</w:t>
            </w:r>
          </w:p>
        </w:tc>
        <w:tc>
          <w:tcPr>
            <w:tcW w:w="2927" w:type="dxa"/>
            <w:gridSpan w:val="3"/>
            <w:tcBorders>
              <w:bottom w:val="single" w:sz="4" w:space="0" w:color="auto"/>
            </w:tcBorders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bottom w:val="single" w:sz="4" w:space="0" w:color="auto"/>
            </w:tcBorders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2401" w:type="dxa"/>
            <w:gridSpan w:val="2"/>
            <w:tcBorders>
              <w:bottom w:val="single" w:sz="4" w:space="0" w:color="auto"/>
            </w:tcBorders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b/>
                <w:i w:val="0"/>
                <w:sz w:val="24"/>
              </w:rPr>
              <w:t>About the Initiative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521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Title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854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 xml:space="preserve">Implemented at (Department/ Business/ Location):  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665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Idea Invented in (month and Year)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665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Implementation Period referred (Month &amp; Year)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1664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Synopsis of the Initiative (Summarize the Initiative in 2-3 lines)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269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b/>
                <w:i w:val="0"/>
                <w:sz w:val="24"/>
              </w:rPr>
              <w:t>NOMINEE DETAILS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422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093AAE">
              <w:rPr>
                <w:rFonts w:asciiTheme="minorHAnsi" w:hAnsiTheme="minorHAnsi" w:cstheme="minorHAnsi"/>
                <w:i w:val="0"/>
                <w:sz w:val="24"/>
              </w:rPr>
              <w:t>Emp</w:t>
            </w:r>
            <w:proofErr w:type="spellEnd"/>
            <w:r w:rsidRPr="00093AAE">
              <w:rPr>
                <w:rFonts w:asciiTheme="minorHAnsi" w:hAnsiTheme="minorHAnsi" w:cstheme="minorHAnsi"/>
                <w:i w:val="0"/>
                <w:sz w:val="24"/>
              </w:rPr>
              <w:t xml:space="preserve"> ID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093AAE">
              <w:rPr>
                <w:rFonts w:asciiTheme="minorHAnsi" w:hAnsiTheme="minorHAnsi" w:cstheme="minorHAnsi"/>
                <w:i w:val="0"/>
                <w:sz w:val="24"/>
              </w:rPr>
              <w:t>Emp</w:t>
            </w:r>
            <w:proofErr w:type="spellEnd"/>
            <w:r w:rsidRPr="00093AAE">
              <w:rPr>
                <w:rFonts w:asciiTheme="minorHAnsi" w:hAnsiTheme="minorHAnsi" w:cstheme="minorHAnsi"/>
                <w:i w:val="0"/>
                <w:sz w:val="24"/>
              </w:rPr>
              <w:t xml:space="preserve"> Name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Department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Phone No. / Mail ID</w:t>
            </w:r>
          </w:p>
        </w:tc>
      </w:tr>
      <w:tr w:rsidR="001200D4" w:rsidRPr="00093AAE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</w:tbl>
    <w:p w:rsidR="00E53B8A" w:rsidRDefault="00E53B8A">
      <w:r>
        <w:rPr>
          <w:i/>
          <w:iCs/>
        </w:rPr>
        <w:br w:type="page"/>
      </w: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9604"/>
      </w:tblGrid>
      <w:tr w:rsidR="001200D4" w:rsidRPr="00093AAE" w:rsidTr="008F2F4B">
        <w:trPr>
          <w:trHeight w:val="269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602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Objective – </w:t>
            </w:r>
            <w:r w:rsidRPr="00093AAE">
              <w:rPr>
                <w:rFonts w:asciiTheme="minorHAnsi" w:hAnsiTheme="minorHAnsi" w:cstheme="minorHAnsi"/>
                <w:i w:val="0"/>
                <w:sz w:val="24"/>
              </w:rPr>
              <w:t>What business need triggered the cost saving initiative?  Describe the business problem/ opportunity that was impacted by the new Initiative</w:t>
            </w:r>
          </w:p>
        </w:tc>
      </w:tr>
      <w:tr w:rsidR="001200D4" w:rsidRPr="00093AAE" w:rsidTr="008F2F4B">
        <w:trPr>
          <w:trHeight w:val="2384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422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422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b/>
                <w:i w:val="0"/>
                <w:sz w:val="24"/>
              </w:rPr>
              <w:t>Describe the Initiative.</w:t>
            </w:r>
            <w:r w:rsidRPr="00093AAE">
              <w:rPr>
                <w:rFonts w:asciiTheme="minorHAnsi" w:hAnsiTheme="minorHAnsi" w:cstheme="minorHAnsi"/>
                <w:i w:val="0"/>
                <w:sz w:val="24"/>
              </w:rPr>
              <w:t xml:space="preserve"> (Assume the reader isn’t aware of the background.)</w:t>
            </w:r>
          </w:p>
        </w:tc>
      </w:tr>
      <w:tr w:rsidR="001200D4" w:rsidRPr="00093AAE" w:rsidTr="008F2F4B">
        <w:trPr>
          <w:trHeight w:val="2951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350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422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Implementation – </w:t>
            </w:r>
            <w:r w:rsidRPr="00093AAE">
              <w:rPr>
                <w:rFonts w:asciiTheme="minorHAnsi" w:hAnsiTheme="minorHAnsi" w:cstheme="minorHAnsi"/>
                <w:i w:val="0"/>
                <w:sz w:val="24"/>
              </w:rPr>
              <w:t>Describe the implementation process. Was an external partner involved with the strategy or execution of the initiative?  If yes, who was the partner?</w:t>
            </w:r>
          </w:p>
        </w:tc>
      </w:tr>
      <w:tr w:rsidR="001200D4" w:rsidRPr="00093AAE" w:rsidTr="00093AAE">
        <w:trPr>
          <w:trHeight w:val="4688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422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AAE" w:rsidRPr="00093AAE" w:rsidRDefault="00093AAE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422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 xml:space="preserve">Visible Impact – </w:t>
            </w:r>
            <w:r w:rsidRPr="00093AAE">
              <w:rPr>
                <w:rFonts w:asciiTheme="minorHAnsi" w:hAnsiTheme="minorHAnsi" w:cstheme="minorHAnsi"/>
                <w:i w:val="0"/>
                <w:sz w:val="24"/>
              </w:rPr>
              <w:t>Describe the early success indicators and future potential impact.</w:t>
            </w:r>
          </w:p>
          <w:p w:rsidR="00186F67" w:rsidRPr="00093AAE" w:rsidRDefault="00186F67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186F67" w:rsidRPr="00093AAE" w:rsidRDefault="00186F67" w:rsidP="00186F67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As far as possible, provide robust quantifiable parameters that measure impact or ROI. This will clearly help identify outstanding contribution. Some illustrations on measureable parameters could be:</w:t>
            </w:r>
          </w:p>
          <w:p w:rsidR="00186F67" w:rsidRPr="00093AAE" w:rsidRDefault="00186F67" w:rsidP="00186F67">
            <w:pPr>
              <w:pStyle w:val="BodyText2"/>
              <w:ind w:left="72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093AAE">
              <w:rPr>
                <w:rFonts w:asciiTheme="minorHAnsi" w:hAnsiTheme="minorHAnsi" w:cstheme="minorHAnsi"/>
                <w:i w:val="0"/>
                <w:sz w:val="24"/>
              </w:rPr>
              <w:t>i</w:t>
            </w:r>
            <w:proofErr w:type="spellEnd"/>
            <w:r w:rsidRPr="00093AAE">
              <w:rPr>
                <w:rFonts w:asciiTheme="minorHAnsi" w:hAnsiTheme="minorHAnsi" w:cstheme="minorHAnsi"/>
                <w:i w:val="0"/>
                <w:sz w:val="24"/>
              </w:rPr>
              <w:t>.</w:t>
            </w:r>
            <w:r w:rsidRPr="00093AAE">
              <w:rPr>
                <w:rFonts w:asciiTheme="minorHAnsi" w:hAnsiTheme="minorHAnsi" w:cstheme="minorHAnsi"/>
                <w:i w:val="0"/>
                <w:sz w:val="24"/>
              </w:rPr>
              <w:tab/>
              <w:t>Reduction in the total cycle time/ lead time</w:t>
            </w:r>
          </w:p>
          <w:p w:rsidR="00186F67" w:rsidRPr="00093AAE" w:rsidRDefault="00186F67" w:rsidP="00186F67">
            <w:pPr>
              <w:pStyle w:val="BodyText2"/>
              <w:ind w:left="72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ii.</w:t>
            </w:r>
            <w:r w:rsidRPr="00093AAE">
              <w:rPr>
                <w:rFonts w:asciiTheme="minorHAnsi" w:hAnsiTheme="minorHAnsi" w:cstheme="minorHAnsi"/>
                <w:i w:val="0"/>
                <w:sz w:val="24"/>
              </w:rPr>
              <w:tab/>
              <w:t>Cost containment, savings or reduction</w:t>
            </w:r>
          </w:p>
          <w:p w:rsidR="00186F67" w:rsidRPr="00093AAE" w:rsidRDefault="00186F67" w:rsidP="00186F67">
            <w:pPr>
              <w:pStyle w:val="BodyText2"/>
              <w:ind w:left="72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iii.</w:t>
            </w:r>
            <w:r w:rsidRPr="00093AAE">
              <w:rPr>
                <w:rFonts w:asciiTheme="minorHAnsi" w:hAnsiTheme="minorHAnsi" w:cstheme="minorHAnsi"/>
                <w:i w:val="0"/>
                <w:sz w:val="24"/>
              </w:rPr>
              <w:tab/>
              <w:t xml:space="preserve">Reduction in percentage errors </w:t>
            </w:r>
          </w:p>
          <w:p w:rsidR="00186F67" w:rsidRPr="00093AAE" w:rsidRDefault="00186F67" w:rsidP="00186F67">
            <w:pPr>
              <w:pStyle w:val="BodyText2"/>
              <w:ind w:left="720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i w:val="0"/>
                <w:sz w:val="24"/>
              </w:rPr>
              <w:t>iv.</w:t>
            </w:r>
            <w:r w:rsidRPr="00093AAE">
              <w:rPr>
                <w:rFonts w:asciiTheme="minorHAnsi" w:hAnsiTheme="minorHAnsi" w:cstheme="minorHAnsi"/>
                <w:i w:val="0"/>
                <w:sz w:val="24"/>
              </w:rPr>
              <w:tab/>
              <w:t>Customer feedback</w:t>
            </w:r>
          </w:p>
        </w:tc>
      </w:tr>
      <w:tr w:rsidR="001200D4" w:rsidRPr="00093AAE" w:rsidTr="008F2F4B">
        <w:trPr>
          <w:trHeight w:val="1907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422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093AAE" w:rsidTr="008F2F4B">
        <w:trPr>
          <w:trHeight w:val="422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093AAE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Future Plans – </w:t>
            </w:r>
            <w:r w:rsidRPr="00093AAE">
              <w:rPr>
                <w:rFonts w:asciiTheme="minorHAnsi" w:hAnsiTheme="minorHAnsi" w:cstheme="minorHAnsi"/>
                <w:i w:val="0"/>
                <w:sz w:val="24"/>
              </w:rPr>
              <w:t>Describe the way forward on this initiative. Can this initiative be replicated? If yes, where and to what extent?</w:t>
            </w:r>
          </w:p>
        </w:tc>
      </w:tr>
      <w:tr w:rsidR="001200D4" w:rsidRPr="00093AAE" w:rsidTr="008F2F4B">
        <w:trPr>
          <w:trHeight w:val="2123"/>
        </w:trPr>
        <w:tc>
          <w:tcPr>
            <w:tcW w:w="9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093AAE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</w:tbl>
    <w:p w:rsidR="007D55B4" w:rsidRPr="00093AAE" w:rsidRDefault="007D55B4">
      <w:pPr>
        <w:rPr>
          <w:rFonts w:asciiTheme="minorHAnsi" w:hAnsiTheme="minorHAnsi" w:cstheme="minorHAnsi"/>
        </w:rPr>
      </w:pPr>
    </w:p>
    <w:p w:rsidR="00835119" w:rsidRPr="00093AAE" w:rsidRDefault="00E53B8A" w:rsidP="00835119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Thank You</w:t>
      </w:r>
      <w:bookmarkStart w:id="0" w:name="_GoBack"/>
      <w:bookmarkEnd w:id="0"/>
    </w:p>
    <w:sectPr w:rsidR="00835119" w:rsidRPr="00093AAE" w:rsidSect="00835119">
      <w:headerReference w:type="default" r:id="rId10"/>
      <w:pgSz w:w="12240" w:h="15840"/>
      <w:pgMar w:top="1260" w:right="1440" w:bottom="1260" w:left="1440" w:header="720" w:footer="432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0E9B" w:rsidRDefault="00400E9B">
      <w:r>
        <w:separator/>
      </w:r>
    </w:p>
  </w:endnote>
  <w:endnote w:type="continuationSeparator" w:id="0">
    <w:p w:rsidR="00400E9B" w:rsidRDefault="00400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0E9B" w:rsidRDefault="00400E9B">
      <w:r>
        <w:separator/>
      </w:r>
    </w:p>
  </w:footnote>
  <w:footnote w:type="continuationSeparator" w:id="0">
    <w:p w:rsidR="00400E9B" w:rsidRDefault="00400E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154F" w:rsidRPr="00093AAE" w:rsidRDefault="0054154F" w:rsidP="0054154F">
    <w:pPr>
      <w:pStyle w:val="Header"/>
      <w:jc w:val="right"/>
      <w:rPr>
        <w:rFonts w:asciiTheme="minorHAnsi" w:hAnsiTheme="minorHAnsi" w:cstheme="minorHAnsi"/>
        <w:b/>
        <w:color w:val="C00000"/>
        <w:sz w:val="28"/>
        <w:szCs w:val="28"/>
      </w:rPr>
    </w:pPr>
    <w:r w:rsidRPr="00093AAE">
      <w:rPr>
        <w:rFonts w:asciiTheme="minorHAnsi" w:hAnsiTheme="minorHAnsi" w:cstheme="minorHAnsi"/>
        <w:b/>
        <w:color w:val="C00000"/>
        <w:sz w:val="28"/>
        <w:szCs w:val="28"/>
      </w:rPr>
      <w:t>Cost Saving Initiative of the Year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C32C8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210BB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48CDF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76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9CC8F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3403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4C66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6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E866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32E2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3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1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7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9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21">
    <w:nsid w:val="0000000C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</w:lvl>
  </w:abstractNum>
  <w:abstractNum w:abstractNumId="22">
    <w:nsid w:val="0B0A2814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C932791"/>
    <w:multiLevelType w:val="hybridMultilevel"/>
    <w:tmpl w:val="5F909BAA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14DD1500"/>
    <w:multiLevelType w:val="hybridMultilevel"/>
    <w:tmpl w:val="96465FE6"/>
    <w:lvl w:ilvl="0" w:tplc="88F0F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EEB5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AF1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FAE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4CC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3A7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22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E4C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E7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1D8A7352"/>
    <w:multiLevelType w:val="hybridMultilevel"/>
    <w:tmpl w:val="A32C4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26C3446"/>
    <w:multiLevelType w:val="hybridMultilevel"/>
    <w:tmpl w:val="5554FD1A"/>
    <w:lvl w:ilvl="0" w:tplc="51D0E9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611A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820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23B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BC49F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003B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E468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2304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E614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260674D0"/>
    <w:multiLevelType w:val="hybridMultilevel"/>
    <w:tmpl w:val="26CEF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FDF4899"/>
    <w:multiLevelType w:val="hybridMultilevel"/>
    <w:tmpl w:val="41CCA54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9633F61"/>
    <w:multiLevelType w:val="hybridMultilevel"/>
    <w:tmpl w:val="2AA2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D065040"/>
    <w:multiLevelType w:val="hybridMultilevel"/>
    <w:tmpl w:val="E6502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900361D"/>
    <w:multiLevelType w:val="hybridMultilevel"/>
    <w:tmpl w:val="87789B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4C1515A7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D4A5309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F9427C9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09E0BC8"/>
    <w:multiLevelType w:val="hybridMultilevel"/>
    <w:tmpl w:val="4B080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E2D3007"/>
    <w:multiLevelType w:val="multilevel"/>
    <w:tmpl w:val="37F64340"/>
    <w:lvl w:ilvl="0">
      <w:start w:val="1"/>
      <w:numFmt w:val="decimal"/>
      <w:pStyle w:val="CellNumber1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936" w:hanging="57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704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8752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4712"/>
        </w:tabs>
        <w:ind w:left="4320" w:hanging="1440"/>
      </w:pPr>
      <w:rPr>
        <w:rFonts w:hint="default"/>
      </w:rPr>
    </w:lvl>
  </w:abstractNum>
  <w:abstractNum w:abstractNumId="37">
    <w:nsid w:val="5EEE1FF8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5454B47"/>
    <w:multiLevelType w:val="hybridMultilevel"/>
    <w:tmpl w:val="DD56ADDE"/>
    <w:lvl w:ilvl="0" w:tplc="6DD63C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3526DB7"/>
    <w:multiLevelType w:val="hybridMultilevel"/>
    <w:tmpl w:val="924AB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5"/>
  </w:num>
  <w:num w:numId="24">
    <w:abstractNumId w:val="36"/>
  </w:num>
  <w:num w:numId="25">
    <w:abstractNumId w:val="38"/>
  </w:num>
  <w:num w:numId="26">
    <w:abstractNumId w:val="31"/>
  </w:num>
  <w:num w:numId="27">
    <w:abstractNumId w:val="35"/>
  </w:num>
  <w:num w:numId="28">
    <w:abstractNumId w:val="39"/>
  </w:num>
  <w:num w:numId="29">
    <w:abstractNumId w:val="26"/>
  </w:num>
  <w:num w:numId="30">
    <w:abstractNumId w:val="22"/>
  </w:num>
  <w:num w:numId="31">
    <w:abstractNumId w:val="29"/>
  </w:num>
  <w:num w:numId="32">
    <w:abstractNumId w:val="34"/>
  </w:num>
  <w:num w:numId="33">
    <w:abstractNumId w:val="32"/>
  </w:num>
  <w:num w:numId="34">
    <w:abstractNumId w:val="33"/>
  </w:num>
  <w:num w:numId="35">
    <w:abstractNumId w:val="37"/>
  </w:num>
  <w:num w:numId="36">
    <w:abstractNumId w:val="30"/>
  </w:num>
  <w:num w:numId="37">
    <w:abstractNumId w:val="27"/>
  </w:num>
  <w:num w:numId="38">
    <w:abstractNumId w:val="24"/>
  </w:num>
  <w:num w:numId="39">
    <w:abstractNumId w:val="23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D8E"/>
    <w:rsid w:val="00017F70"/>
    <w:rsid w:val="000322D4"/>
    <w:rsid w:val="000856E1"/>
    <w:rsid w:val="00093AAE"/>
    <w:rsid w:val="000B0676"/>
    <w:rsid w:val="000D4934"/>
    <w:rsid w:val="000D5FA9"/>
    <w:rsid w:val="000E56A8"/>
    <w:rsid w:val="00116406"/>
    <w:rsid w:val="00117B47"/>
    <w:rsid w:val="00117CB4"/>
    <w:rsid w:val="001200D4"/>
    <w:rsid w:val="00133FA1"/>
    <w:rsid w:val="00144C26"/>
    <w:rsid w:val="001556E5"/>
    <w:rsid w:val="00157FBB"/>
    <w:rsid w:val="00177F21"/>
    <w:rsid w:val="00186F67"/>
    <w:rsid w:val="001926CB"/>
    <w:rsid w:val="00192962"/>
    <w:rsid w:val="001A54B4"/>
    <w:rsid w:val="001B6CEC"/>
    <w:rsid w:val="001F14CD"/>
    <w:rsid w:val="001F4E45"/>
    <w:rsid w:val="002009F7"/>
    <w:rsid w:val="0021332E"/>
    <w:rsid w:val="00217521"/>
    <w:rsid w:val="0028533E"/>
    <w:rsid w:val="002858FC"/>
    <w:rsid w:val="002903D4"/>
    <w:rsid w:val="00291088"/>
    <w:rsid w:val="002D36AD"/>
    <w:rsid w:val="00314F42"/>
    <w:rsid w:val="00316506"/>
    <w:rsid w:val="00320DA2"/>
    <w:rsid w:val="00344909"/>
    <w:rsid w:val="00353A92"/>
    <w:rsid w:val="00361B73"/>
    <w:rsid w:val="0037520B"/>
    <w:rsid w:val="003D0C40"/>
    <w:rsid w:val="003D248A"/>
    <w:rsid w:val="003D2760"/>
    <w:rsid w:val="003E2C4D"/>
    <w:rsid w:val="003E2CD7"/>
    <w:rsid w:val="003F3BA6"/>
    <w:rsid w:val="00400E9B"/>
    <w:rsid w:val="00415553"/>
    <w:rsid w:val="00425768"/>
    <w:rsid w:val="00430C56"/>
    <w:rsid w:val="0044163D"/>
    <w:rsid w:val="0046307C"/>
    <w:rsid w:val="00464E1D"/>
    <w:rsid w:val="0046779B"/>
    <w:rsid w:val="00490A09"/>
    <w:rsid w:val="004A0C85"/>
    <w:rsid w:val="004B55E9"/>
    <w:rsid w:val="004D1BE5"/>
    <w:rsid w:val="004E0B30"/>
    <w:rsid w:val="004E627C"/>
    <w:rsid w:val="005062A9"/>
    <w:rsid w:val="00517D63"/>
    <w:rsid w:val="00527B2A"/>
    <w:rsid w:val="00527E78"/>
    <w:rsid w:val="005301DD"/>
    <w:rsid w:val="0053038D"/>
    <w:rsid w:val="0053241A"/>
    <w:rsid w:val="0053302B"/>
    <w:rsid w:val="0054154F"/>
    <w:rsid w:val="00544B9B"/>
    <w:rsid w:val="00550025"/>
    <w:rsid w:val="005557B5"/>
    <w:rsid w:val="00555CD7"/>
    <w:rsid w:val="00566BA4"/>
    <w:rsid w:val="00576958"/>
    <w:rsid w:val="00580456"/>
    <w:rsid w:val="00581CBF"/>
    <w:rsid w:val="005B0D12"/>
    <w:rsid w:val="005C344A"/>
    <w:rsid w:val="005D01EA"/>
    <w:rsid w:val="005D324A"/>
    <w:rsid w:val="005E00C3"/>
    <w:rsid w:val="005E2953"/>
    <w:rsid w:val="005F55F2"/>
    <w:rsid w:val="00603509"/>
    <w:rsid w:val="00606217"/>
    <w:rsid w:val="006110FB"/>
    <w:rsid w:val="006359B3"/>
    <w:rsid w:val="00637270"/>
    <w:rsid w:val="00644899"/>
    <w:rsid w:val="006523E9"/>
    <w:rsid w:val="006539FD"/>
    <w:rsid w:val="006540F7"/>
    <w:rsid w:val="006605D6"/>
    <w:rsid w:val="0066288C"/>
    <w:rsid w:val="00682E95"/>
    <w:rsid w:val="006830E3"/>
    <w:rsid w:val="00683CC1"/>
    <w:rsid w:val="00690AAF"/>
    <w:rsid w:val="006960F2"/>
    <w:rsid w:val="006A00B2"/>
    <w:rsid w:val="006A1CD6"/>
    <w:rsid w:val="006A2A98"/>
    <w:rsid w:val="006A4911"/>
    <w:rsid w:val="006A4CF7"/>
    <w:rsid w:val="006B028B"/>
    <w:rsid w:val="006B0C2F"/>
    <w:rsid w:val="006B22C8"/>
    <w:rsid w:val="006E7BC4"/>
    <w:rsid w:val="006F6297"/>
    <w:rsid w:val="007150CB"/>
    <w:rsid w:val="00723292"/>
    <w:rsid w:val="007355DD"/>
    <w:rsid w:val="00735917"/>
    <w:rsid w:val="0076011C"/>
    <w:rsid w:val="00763550"/>
    <w:rsid w:val="007910E2"/>
    <w:rsid w:val="00797F9A"/>
    <w:rsid w:val="007A3599"/>
    <w:rsid w:val="007A63BB"/>
    <w:rsid w:val="007A6A8A"/>
    <w:rsid w:val="007B0DBC"/>
    <w:rsid w:val="007B2D60"/>
    <w:rsid w:val="007B4930"/>
    <w:rsid w:val="007B5E50"/>
    <w:rsid w:val="007C2F1A"/>
    <w:rsid w:val="007D53B3"/>
    <w:rsid w:val="007D55B4"/>
    <w:rsid w:val="007F7982"/>
    <w:rsid w:val="00816001"/>
    <w:rsid w:val="0083112C"/>
    <w:rsid w:val="00834CD2"/>
    <w:rsid w:val="00835119"/>
    <w:rsid w:val="0084427A"/>
    <w:rsid w:val="00863F62"/>
    <w:rsid w:val="008672F4"/>
    <w:rsid w:val="00876925"/>
    <w:rsid w:val="008856BB"/>
    <w:rsid w:val="0089144E"/>
    <w:rsid w:val="008C28C9"/>
    <w:rsid w:val="008D28E4"/>
    <w:rsid w:val="008E3833"/>
    <w:rsid w:val="009017B0"/>
    <w:rsid w:val="00917FA8"/>
    <w:rsid w:val="00946A76"/>
    <w:rsid w:val="0096432C"/>
    <w:rsid w:val="00966B69"/>
    <w:rsid w:val="0099358F"/>
    <w:rsid w:val="00996BCE"/>
    <w:rsid w:val="00996F13"/>
    <w:rsid w:val="009C2B94"/>
    <w:rsid w:val="009D16B8"/>
    <w:rsid w:val="009D3F25"/>
    <w:rsid w:val="009F4276"/>
    <w:rsid w:val="00A02D06"/>
    <w:rsid w:val="00A068F8"/>
    <w:rsid w:val="00A102AA"/>
    <w:rsid w:val="00A10BB2"/>
    <w:rsid w:val="00A149F5"/>
    <w:rsid w:val="00A173FA"/>
    <w:rsid w:val="00A24C1B"/>
    <w:rsid w:val="00A3092C"/>
    <w:rsid w:val="00A41A03"/>
    <w:rsid w:val="00A43527"/>
    <w:rsid w:val="00A46A80"/>
    <w:rsid w:val="00A52824"/>
    <w:rsid w:val="00A80D8E"/>
    <w:rsid w:val="00A93284"/>
    <w:rsid w:val="00AB4B78"/>
    <w:rsid w:val="00AB59D7"/>
    <w:rsid w:val="00AB786F"/>
    <w:rsid w:val="00AC1A0E"/>
    <w:rsid w:val="00AE354A"/>
    <w:rsid w:val="00AF22E8"/>
    <w:rsid w:val="00B13F11"/>
    <w:rsid w:val="00B151D8"/>
    <w:rsid w:val="00B34270"/>
    <w:rsid w:val="00B63DC7"/>
    <w:rsid w:val="00B8165D"/>
    <w:rsid w:val="00B81C2C"/>
    <w:rsid w:val="00B86157"/>
    <w:rsid w:val="00BB720A"/>
    <w:rsid w:val="00BD69C2"/>
    <w:rsid w:val="00BE1DFA"/>
    <w:rsid w:val="00BE7931"/>
    <w:rsid w:val="00BF365B"/>
    <w:rsid w:val="00C05938"/>
    <w:rsid w:val="00C11B83"/>
    <w:rsid w:val="00C237BD"/>
    <w:rsid w:val="00C279FB"/>
    <w:rsid w:val="00C365BF"/>
    <w:rsid w:val="00C47CCC"/>
    <w:rsid w:val="00C60119"/>
    <w:rsid w:val="00C61A3A"/>
    <w:rsid w:val="00C63B42"/>
    <w:rsid w:val="00C732DB"/>
    <w:rsid w:val="00C7547E"/>
    <w:rsid w:val="00C75ABB"/>
    <w:rsid w:val="00CA2EEA"/>
    <w:rsid w:val="00CB3126"/>
    <w:rsid w:val="00CB56AD"/>
    <w:rsid w:val="00CC4BEC"/>
    <w:rsid w:val="00CD324A"/>
    <w:rsid w:val="00CE000B"/>
    <w:rsid w:val="00CE448B"/>
    <w:rsid w:val="00CE6A3D"/>
    <w:rsid w:val="00CF5849"/>
    <w:rsid w:val="00D02522"/>
    <w:rsid w:val="00D0267C"/>
    <w:rsid w:val="00D04546"/>
    <w:rsid w:val="00D108DB"/>
    <w:rsid w:val="00D1288D"/>
    <w:rsid w:val="00D17B33"/>
    <w:rsid w:val="00D34EA1"/>
    <w:rsid w:val="00D41ABF"/>
    <w:rsid w:val="00D52AAA"/>
    <w:rsid w:val="00D6117A"/>
    <w:rsid w:val="00D7594A"/>
    <w:rsid w:val="00DA7AA4"/>
    <w:rsid w:val="00DB00F5"/>
    <w:rsid w:val="00DB2A21"/>
    <w:rsid w:val="00DC0A3B"/>
    <w:rsid w:val="00DE0B1B"/>
    <w:rsid w:val="00DE20B2"/>
    <w:rsid w:val="00DE3600"/>
    <w:rsid w:val="00DE4D31"/>
    <w:rsid w:val="00E01F7B"/>
    <w:rsid w:val="00E204B7"/>
    <w:rsid w:val="00E31DCF"/>
    <w:rsid w:val="00E46CC9"/>
    <w:rsid w:val="00E53B8A"/>
    <w:rsid w:val="00E633D1"/>
    <w:rsid w:val="00EA139C"/>
    <w:rsid w:val="00EA2CD9"/>
    <w:rsid w:val="00EB1B8C"/>
    <w:rsid w:val="00EC2875"/>
    <w:rsid w:val="00EC7929"/>
    <w:rsid w:val="00EE2916"/>
    <w:rsid w:val="00EF2884"/>
    <w:rsid w:val="00F053B0"/>
    <w:rsid w:val="00F05817"/>
    <w:rsid w:val="00F12146"/>
    <w:rsid w:val="00F140EF"/>
    <w:rsid w:val="00F37872"/>
    <w:rsid w:val="00F4561E"/>
    <w:rsid w:val="00F573FA"/>
    <w:rsid w:val="00F81A33"/>
    <w:rsid w:val="00FB59FD"/>
    <w:rsid w:val="00FB7F5D"/>
    <w:rsid w:val="00FD27A6"/>
    <w:rsid w:val="00FE1420"/>
    <w:rsid w:val="00FF4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93AAE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93AAE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77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9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57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6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C8CBD6-8C5F-49FC-A2EF-34F9CACF1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2010 Oracle Innovation Award Nomination Form</vt:lpstr>
    </vt:vector>
  </TitlesOfParts>
  <Company>Oracle Corporation</Company>
  <LinksUpToDate>false</LinksUpToDate>
  <CharactersWithSpaces>2442</CharactersWithSpaces>
  <SharedDoc>false</SharedDoc>
  <HLinks>
    <vt:vector size="6" baseType="variant">
      <vt:variant>
        <vt:i4>393282</vt:i4>
      </vt:variant>
      <vt:variant>
        <vt:i4>0</vt:i4>
      </vt:variant>
      <vt:variant>
        <vt:i4>0</vt:i4>
      </vt:variant>
      <vt:variant>
        <vt:i4>5</vt:i4>
      </vt:variant>
      <vt:variant>
        <vt:lpwstr>mailto:Innovation-Middleware_us@oracle.com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 Oracle Innovation Award Nomination Form</dc:title>
  <dc:creator>user</dc:creator>
  <cp:lastModifiedBy>Samiksha Bedekar</cp:lastModifiedBy>
  <cp:revision>7</cp:revision>
  <cp:lastPrinted>2011-04-01T06:59:00Z</cp:lastPrinted>
  <dcterms:created xsi:type="dcterms:W3CDTF">2015-03-06T06:40:00Z</dcterms:created>
  <dcterms:modified xsi:type="dcterms:W3CDTF">2018-02-26T09:32:00Z</dcterms:modified>
</cp:coreProperties>
</file>