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D130AC" w:rsidRDefault="00443953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188864A4" wp14:editId="4389A3F8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35119" w:rsidRPr="00D130AC" w:rsidRDefault="00835119" w:rsidP="005E00C3">
      <w:pPr>
        <w:pStyle w:val="Subtitle"/>
        <w:spacing w:before="0" w:after="0"/>
        <w:jc w:val="left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</w:p>
    <w:p w:rsidR="005E00C3" w:rsidRDefault="000856E1" w:rsidP="00835119">
      <w:pPr>
        <w:pStyle w:val="Title"/>
        <w:rPr>
          <w:rFonts w:asciiTheme="minorHAnsi" w:hAnsiTheme="minorHAnsi" w:cstheme="minorHAnsi"/>
          <w:color w:val="FF0000"/>
          <w:sz w:val="40"/>
          <w:szCs w:val="40"/>
        </w:rPr>
      </w:pPr>
      <w:r w:rsidRPr="00D130AC">
        <w:rPr>
          <w:rFonts w:asciiTheme="minorHAnsi" w:hAnsiTheme="minorHAnsi" w:cstheme="minorHAnsi"/>
          <w:color w:val="FF0000"/>
          <w:sz w:val="40"/>
          <w:szCs w:val="40"/>
        </w:rPr>
        <w:t>Best Team Performance of the Year</w:t>
      </w:r>
    </w:p>
    <w:p w:rsidR="00D130AC" w:rsidRPr="00D130AC" w:rsidRDefault="00D130AC" w:rsidP="00D130AC">
      <w:pPr>
        <w:pStyle w:val="Subtitle"/>
      </w:pPr>
    </w:p>
    <w:p w:rsidR="005E00C3" w:rsidRPr="00D130AC" w:rsidRDefault="00835119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</w:pPr>
      <w:r w:rsidRPr="00D130AC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</w:p>
    <w:p w:rsidR="00835119" w:rsidRPr="00D130AC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D130AC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D130AC" w:rsidRDefault="00835119" w:rsidP="00835119">
      <w:pPr>
        <w:pStyle w:val="BodyText"/>
        <w:rPr>
          <w:rFonts w:asciiTheme="minorHAnsi" w:hAnsiTheme="minorHAnsi" w:cstheme="minorHAnsi"/>
          <w:sz w:val="28"/>
          <w:szCs w:val="28"/>
        </w:rPr>
      </w:pPr>
    </w:p>
    <w:p w:rsidR="006B0C2F" w:rsidRPr="00D130AC" w:rsidRDefault="006B0C2F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Instructions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:</w:t>
      </w:r>
    </w:p>
    <w:p w:rsidR="006B0C2F" w:rsidRPr="00D130AC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ead (President) along with a copy to awards@raymond.in</w:t>
      </w:r>
    </w:p>
    <w:p w:rsidR="00D0267C" w:rsidRPr="00D130AC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36220E" w:rsidRPr="00D130AC" w:rsidRDefault="0036220E" w:rsidP="0036220E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D130AC">
        <w:rPr>
          <w:rFonts w:asciiTheme="minorHAnsi" w:hAnsiTheme="minorHAnsi" w:cstheme="minorHAnsi"/>
          <w:color w:val="000000" w:themeColor="text1"/>
        </w:rPr>
        <w:t xml:space="preserve">Please 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attach passport size photographs of members along with the updated nomination form.</w:t>
      </w:r>
    </w:p>
    <w:p w:rsidR="00D130AC" w:rsidRPr="00D130AC" w:rsidRDefault="00D0267C" w:rsidP="00D130AC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>The Award</w:t>
      </w:r>
      <w:r w:rsidRPr="00D130AC">
        <w:rPr>
          <w:rFonts w:asciiTheme="minorHAnsi" w:hAnsiTheme="minorHAnsi" w:cstheme="minorHAnsi"/>
          <w:color w:val="000000" w:themeColor="text1"/>
        </w:rPr>
        <w:t>s Committee may contact you to collect additional details, if necessary.</w:t>
      </w:r>
    </w:p>
    <w:p w:rsidR="00D130AC" w:rsidRPr="00D130AC" w:rsidRDefault="00D0267C" w:rsidP="00D130AC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the subject line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0F092D"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Best Team Performance of the Year</w:t>
      </w:r>
      <w:r w:rsidRPr="00D130AC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’</w:t>
      </w: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when </w:t>
      </w:r>
      <w:r w:rsidRPr="00D130AC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submitting your nomination</w:t>
      </w:r>
      <w:r w:rsidR="00D130AC" w:rsidRPr="00D130AC">
        <w:rPr>
          <w:rFonts w:asciiTheme="minorHAnsi" w:hAnsiTheme="minorHAnsi" w:cstheme="minorHAnsi"/>
          <w:b/>
        </w:rPr>
        <w:t xml:space="preserve"> </w:t>
      </w:r>
    </w:p>
    <w:p w:rsidR="00D130AC" w:rsidRPr="00D130AC" w:rsidRDefault="00D130AC" w:rsidP="00D130AC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hAnsiTheme="minorHAnsi" w:cstheme="minorHAnsi"/>
          <w:b/>
        </w:rPr>
        <w:t>Eligibility Criteria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hAnsiTheme="minorHAnsi" w:cstheme="minorHAnsi"/>
        </w:rPr>
        <w:t>All management staff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D130AC">
        <w:rPr>
          <w:rFonts w:asciiTheme="minorHAnsi" w:hAnsiTheme="minorHAnsi" w:cstheme="minorHAnsi"/>
        </w:rPr>
        <w:t>Team size - Minimum 3 &amp; maximum 6 (Cross functional team only)</w:t>
      </w:r>
    </w:p>
    <w:p w:rsidR="00D130AC" w:rsidRDefault="00D130AC" w:rsidP="00D130AC">
      <w:pPr>
        <w:suppressAutoHyphens/>
        <w:spacing w:line="360" w:lineRule="auto"/>
        <w:ind w:left="360"/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</w:pPr>
    </w:p>
    <w:p w:rsidR="00D130AC" w:rsidRPr="00D130AC" w:rsidRDefault="00D130AC" w:rsidP="00D130AC">
      <w:pPr>
        <w:suppressAutoHyphens/>
        <w:spacing w:line="360" w:lineRule="auto"/>
        <w:ind w:left="360"/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</w:pPr>
    </w:p>
    <w:p w:rsidR="00D130AC" w:rsidRPr="00D130AC" w:rsidRDefault="006B0C2F" w:rsidP="00D130AC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</w:pPr>
      <w:r w:rsidRPr="00D130AC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  <w:r w:rsidR="00D130AC" w:rsidRPr="00D130AC">
        <w:rPr>
          <w:rFonts w:asciiTheme="minorHAnsi" w:hAnsiTheme="minorHAnsi" w:cstheme="minorHAnsi"/>
          <w:b/>
          <w:iCs/>
        </w:rPr>
        <w:t>Winning Criteria</w:t>
      </w:r>
      <w:r w:rsidR="00D130AC" w:rsidRPr="00D130AC">
        <w:rPr>
          <w:rFonts w:asciiTheme="minorHAnsi" w:hAnsiTheme="minorHAnsi" w:cstheme="minorHAnsi"/>
          <w:iCs/>
        </w:rPr>
        <w:t>: Winners will be judged on multiple criteria including, but not limited to: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C00000"/>
          <w:lang w:eastAsia="ar-SA"/>
        </w:rPr>
        <w:t>An extraordinary accomplishment which has had a high impact and set new benchmarks for the department/ function /special task/ project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C00000"/>
          <w:lang w:eastAsia="ar-SA"/>
        </w:rPr>
        <w:t>Impact of the accomplishment which is clearly defined by the business through quantifiable results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C00000"/>
          <w:lang w:eastAsia="ar-SA"/>
        </w:rPr>
        <w:t>The accomplishment to be an outcome of exemplary collaborative effort and where the individual contribution of each team member is clearly evident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C00000"/>
          <w:lang w:eastAsia="ar-SA"/>
        </w:rPr>
        <w:t xml:space="preserve">The diversity in team composition </w:t>
      </w:r>
    </w:p>
    <w:p w:rsidR="00D130AC" w:rsidRPr="00D130AC" w:rsidRDefault="00D130AC" w:rsidP="00D130AC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D130AC">
        <w:rPr>
          <w:rFonts w:asciiTheme="minorHAnsi" w:eastAsia="MS Mincho" w:hAnsiTheme="minorHAnsi" w:cstheme="minorHAnsi"/>
          <w:b/>
          <w:color w:val="C00000"/>
          <w:lang w:eastAsia="ar-SA"/>
        </w:rPr>
        <w:t>Well acknowledged efforts as seen by others outside the team</w:t>
      </w:r>
    </w:p>
    <w:p w:rsidR="00C237BD" w:rsidRPr="00D130AC" w:rsidRDefault="00C237BD" w:rsidP="00D130AC">
      <w:pPr>
        <w:suppressAutoHyphens/>
        <w:spacing w:line="360" w:lineRule="auto"/>
        <w:ind w:left="720"/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</w:pPr>
    </w:p>
    <w:p w:rsidR="000C1D9C" w:rsidRDefault="000C1D9C">
      <w:pPr>
        <w:rPr>
          <w:rFonts w:asciiTheme="minorHAnsi" w:hAnsiTheme="minorHAnsi" w:cstheme="minorHAnsi"/>
          <w:highlight w:val="yellow"/>
        </w:rPr>
      </w:pPr>
      <w:r>
        <w:rPr>
          <w:rFonts w:asciiTheme="minorHAnsi" w:hAnsiTheme="minorHAnsi" w:cstheme="minorHAnsi"/>
          <w:highlight w:val="yellow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1098"/>
        <w:gridCol w:w="1303"/>
        <w:gridCol w:w="800"/>
        <w:gridCol w:w="640"/>
        <w:gridCol w:w="961"/>
        <w:gridCol w:w="526"/>
        <w:gridCol w:w="434"/>
        <w:gridCol w:w="1441"/>
        <w:gridCol w:w="480"/>
        <w:gridCol w:w="1921"/>
      </w:tblGrid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83511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sz w:val="24"/>
                <w:highlight w:val="yellow"/>
              </w:rPr>
              <w:lastRenderedPageBreak/>
              <w:br w:type="page"/>
            </w:r>
            <w:r w:rsidR="00BD69C2"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NOMINATOR DETAILS</w:t>
            </w: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03" w:type="dxa"/>
            <w:gridSpan w:val="8"/>
            <w:tcBorders>
              <w:top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2927" w:type="dxa"/>
            <w:gridSpan w:val="4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401" w:type="dxa"/>
            <w:gridSpan w:val="2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2927" w:type="dxa"/>
            <w:gridSpan w:val="4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D0267C" w:rsidRPr="00D130AC" w:rsidTr="00F055F1">
        <w:trPr>
          <w:trHeight w:val="386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D0267C" w:rsidRPr="00D130AC" w:rsidRDefault="00D0267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About the Team Performance</w:t>
            </w:r>
          </w:p>
        </w:tc>
      </w:tr>
      <w:tr w:rsidR="00D0267C" w:rsidRPr="00D130AC" w:rsidTr="00D0267C">
        <w:trPr>
          <w:trHeight w:val="440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267C" w:rsidRPr="00D130AC" w:rsidRDefault="00D0267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Title / Team Name</w:t>
            </w:r>
          </w:p>
        </w:tc>
        <w:tc>
          <w:tcPr>
            <w:tcW w:w="7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0267C" w:rsidRPr="00D130AC" w:rsidRDefault="00D0267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835119">
        <w:trPr>
          <w:trHeight w:val="1070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Synopsis of team performance and contribution (Summarize the Idea in 2-3 lines)</w:t>
            </w:r>
          </w:p>
        </w:tc>
        <w:tc>
          <w:tcPr>
            <w:tcW w:w="7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D69C2" w:rsidRPr="00D130AC" w:rsidTr="007D55B4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D69C2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130AC" w:rsidRP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130AC" w:rsidRPr="00D130AC" w:rsidRDefault="00D130AC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D69C2" w:rsidRPr="00D130AC" w:rsidTr="00291088">
        <w:trPr>
          <w:trHeight w:val="269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81C2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NOMIN</w:t>
            </w:r>
            <w:r w:rsidR="00B81C2C"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EE DETAILS</w:t>
            </w:r>
          </w:p>
        </w:tc>
        <w:tc>
          <w:tcPr>
            <w:tcW w:w="292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D69C2" w:rsidRPr="00D130AC" w:rsidRDefault="00BD69C2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422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D130AC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ID</w:t>
            </w: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D130AC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Name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Department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B81C2C" w:rsidP="00291088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Phone No. / Mail ID</w:t>
            </w: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B81C2C">
        <w:trPr>
          <w:trHeight w:val="359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81C2C" w:rsidRPr="00D130AC" w:rsidRDefault="00B81C2C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291088" w:rsidRPr="00D130AC" w:rsidTr="00291088">
        <w:trPr>
          <w:trHeight w:val="269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D130AC" w:rsidRPr="00D130AC" w:rsidRDefault="00D130AC" w:rsidP="00D130AC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B81C2C" w:rsidRPr="00D130AC" w:rsidTr="005062A9">
        <w:trPr>
          <w:trHeight w:val="60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81C2C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Exceptional Team contribution –</w:t>
            </w:r>
            <w:r w:rsidRPr="00D130AC">
              <w:rPr>
                <w:rFonts w:asciiTheme="minorHAnsi" w:hAnsiTheme="minorHAnsi" w:cstheme="minorHAnsi"/>
                <w:i w:val="0"/>
                <w:sz w:val="24"/>
              </w:rPr>
              <w:t>What is exceptional about the achievement for which the team is being nominated.</w:t>
            </w:r>
          </w:p>
        </w:tc>
      </w:tr>
      <w:tr w:rsidR="005062A9" w:rsidRPr="00D130AC" w:rsidTr="00835119">
        <w:trPr>
          <w:trHeight w:val="3293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5062A9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B81C2C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062A9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Team composition: </w:t>
            </w:r>
            <w:r w:rsidRPr="00D130AC">
              <w:rPr>
                <w:rFonts w:asciiTheme="minorHAnsi" w:hAnsiTheme="minorHAnsi" w:cstheme="minorHAnsi"/>
                <w:i w:val="0"/>
                <w:sz w:val="24"/>
              </w:rPr>
              <w:t>What is the composition of the team? What determined this combination of team members?</w:t>
            </w:r>
          </w:p>
        </w:tc>
      </w:tr>
      <w:tr w:rsidR="005062A9" w:rsidRPr="00D130AC" w:rsidTr="00835119">
        <w:trPr>
          <w:trHeight w:val="2690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5062A9">
        <w:trPr>
          <w:trHeight w:val="350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B81C2C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0856E1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Team Contribution:  </w:t>
            </w:r>
          </w:p>
          <w:p w:rsidR="000856E1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Highlight the value add by each team member in terms of functional and individual contribution </w:t>
            </w:r>
          </w:p>
          <w:p w:rsidR="000856E1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D130AC">
              <w:rPr>
                <w:rFonts w:asciiTheme="minorHAnsi" w:hAnsiTheme="minorHAnsi" w:cstheme="minorHAnsi"/>
                <w:i w:val="0"/>
                <w:sz w:val="24"/>
              </w:rPr>
              <w:t>Eg</w:t>
            </w:r>
            <w:proofErr w:type="spellEnd"/>
            <w:r w:rsidRPr="00D130AC">
              <w:rPr>
                <w:rFonts w:asciiTheme="minorHAnsi" w:hAnsiTheme="minorHAnsi" w:cstheme="minorHAnsi"/>
                <w:i w:val="0"/>
                <w:sz w:val="24"/>
              </w:rPr>
              <w:t>: Functional contribution –Expertise in finance and legal contributed to the depth and quality of the project</w:t>
            </w:r>
          </w:p>
          <w:p w:rsidR="005062A9" w:rsidRPr="00D130AC" w:rsidRDefault="000856E1" w:rsidP="000856E1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Individual Contribution – Leadership and team work demonstrated ensured synergy in the team.</w:t>
            </w:r>
          </w:p>
        </w:tc>
      </w:tr>
      <w:tr w:rsidR="000856E1" w:rsidRPr="00D130AC" w:rsidTr="000856E1">
        <w:trPr>
          <w:trHeight w:val="39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Team Member Name</w:t>
            </w: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>Contribution</w:t>
            </w: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0856E1">
        <w:trPr>
          <w:trHeight w:val="585"/>
        </w:trPr>
        <w:tc>
          <w:tcPr>
            <w:tcW w:w="32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64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0856E1" w:rsidRPr="00D130AC" w:rsidTr="002869E1">
        <w:trPr>
          <w:trHeight w:val="210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56E1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5062A9" w:rsidRPr="00D130AC" w:rsidTr="00B81C2C">
        <w:trPr>
          <w:trHeight w:val="422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062A9" w:rsidRPr="00D130AC" w:rsidRDefault="000856E1" w:rsidP="00BD69C2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Visible Impact – </w:t>
            </w:r>
            <w:r w:rsidRPr="00D130AC">
              <w:rPr>
                <w:rFonts w:asciiTheme="minorHAnsi" w:hAnsiTheme="minorHAnsi" w:cstheme="minorHAnsi"/>
                <w:i w:val="0"/>
                <w:sz w:val="24"/>
              </w:rPr>
              <w:t>Describe the early success indicators and future potential impact.</w:t>
            </w:r>
            <w:r w:rsidR="00D0267C"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</w:t>
            </w:r>
          </w:p>
          <w:p w:rsidR="00D0267C" w:rsidRPr="00D130AC" w:rsidRDefault="00D0267C" w:rsidP="00D0267C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D0267C" w:rsidRPr="00D130AC" w:rsidRDefault="00D0267C" w:rsidP="00D0267C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As far as possible, provide robust</w:t>
            </w:r>
            <w:bookmarkStart w:id="0" w:name="_GoBack"/>
            <w:bookmarkEnd w:id="0"/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 quantifiable parameters that measure impact or ROI. This will clearly help identify outstanding contribution. Some illustrations on measureable parameters could be:</w:t>
            </w:r>
          </w:p>
          <w:p w:rsidR="00D0267C" w:rsidRPr="00D130AC" w:rsidRDefault="00D0267C" w:rsidP="005730AF">
            <w:pPr>
              <w:pStyle w:val="BodyText2"/>
              <w:numPr>
                <w:ilvl w:val="0"/>
                <w:numId w:val="42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Percentage increase in the top/ bottom line</w:t>
            </w:r>
          </w:p>
          <w:p w:rsidR="00D0267C" w:rsidRPr="00D130AC" w:rsidRDefault="00D0267C" w:rsidP="005730AF">
            <w:pPr>
              <w:pStyle w:val="BodyText2"/>
              <w:numPr>
                <w:ilvl w:val="0"/>
                <w:numId w:val="42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Reduction in the total cycle time/ lead time</w:t>
            </w:r>
          </w:p>
          <w:p w:rsidR="00D0267C" w:rsidRPr="00D130AC" w:rsidRDefault="00D0267C" w:rsidP="005730AF">
            <w:pPr>
              <w:pStyle w:val="BodyText2"/>
              <w:numPr>
                <w:ilvl w:val="0"/>
                <w:numId w:val="42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Cost containment, savings or reduction</w:t>
            </w:r>
          </w:p>
          <w:p w:rsidR="00D0267C" w:rsidRPr="00D130AC" w:rsidRDefault="00D0267C" w:rsidP="005730AF">
            <w:pPr>
              <w:pStyle w:val="BodyText2"/>
              <w:numPr>
                <w:ilvl w:val="0"/>
                <w:numId w:val="42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 xml:space="preserve">Reduction in percentage errors </w:t>
            </w:r>
          </w:p>
          <w:p w:rsidR="00D0267C" w:rsidRPr="00D130AC" w:rsidRDefault="00D0267C" w:rsidP="005730AF">
            <w:pPr>
              <w:pStyle w:val="BodyText2"/>
              <w:numPr>
                <w:ilvl w:val="0"/>
                <w:numId w:val="42"/>
              </w:numPr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Revenue generation</w:t>
            </w:r>
          </w:p>
          <w:p w:rsidR="00D0267C" w:rsidRPr="00D130AC" w:rsidRDefault="00D0267C" w:rsidP="005730AF">
            <w:pPr>
              <w:pStyle w:val="BodyText2"/>
              <w:numPr>
                <w:ilvl w:val="0"/>
                <w:numId w:val="42"/>
              </w:numPr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D130AC">
              <w:rPr>
                <w:rFonts w:asciiTheme="minorHAnsi" w:hAnsiTheme="minorHAnsi" w:cstheme="minorHAnsi"/>
                <w:i w:val="0"/>
                <w:sz w:val="24"/>
              </w:rPr>
              <w:t>Customer feedback</w:t>
            </w:r>
          </w:p>
        </w:tc>
      </w:tr>
      <w:tr w:rsidR="005062A9" w:rsidRPr="00D130AC" w:rsidTr="005730AF">
        <w:trPr>
          <w:trHeight w:val="2656"/>
        </w:trPr>
        <w:tc>
          <w:tcPr>
            <w:tcW w:w="960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062A9" w:rsidRPr="00D130AC" w:rsidRDefault="005062A9" w:rsidP="00BD69C2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</w:tbl>
    <w:p w:rsidR="007D55B4" w:rsidRPr="00D130AC" w:rsidRDefault="007D55B4">
      <w:pPr>
        <w:rPr>
          <w:rFonts w:asciiTheme="minorHAnsi" w:hAnsiTheme="minorHAnsi" w:cstheme="minorHAnsi"/>
        </w:rPr>
      </w:pPr>
    </w:p>
    <w:p w:rsidR="00835119" w:rsidRPr="00D130AC" w:rsidRDefault="00A1138B" w:rsidP="0083511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D130AC">
        <w:rPr>
          <w:rFonts w:asciiTheme="minorHAnsi" w:hAnsiTheme="minorHAnsi" w:cstheme="minorHAnsi"/>
          <w:b/>
          <w:sz w:val="28"/>
          <w:szCs w:val="28"/>
        </w:rPr>
        <w:t>Thank You</w:t>
      </w:r>
    </w:p>
    <w:sectPr w:rsidR="00835119" w:rsidRPr="00D130AC" w:rsidSect="00A1138B">
      <w:headerReference w:type="default" r:id="rId10"/>
      <w:pgSz w:w="12240" w:h="15840"/>
      <w:pgMar w:top="1267" w:right="1440" w:bottom="1267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CD0" w:rsidRDefault="00E21CD0">
      <w:r>
        <w:separator/>
      </w:r>
    </w:p>
  </w:endnote>
  <w:endnote w:type="continuationSeparator" w:id="0">
    <w:p w:rsidR="00E21CD0" w:rsidRDefault="00E21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CD0" w:rsidRDefault="00E21CD0">
      <w:r>
        <w:separator/>
      </w:r>
    </w:p>
  </w:footnote>
  <w:footnote w:type="continuationSeparator" w:id="0">
    <w:p w:rsidR="00E21CD0" w:rsidRDefault="00E21C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1138B" w:rsidRPr="00D130AC" w:rsidRDefault="00A1138B" w:rsidP="00A1138B">
    <w:pPr>
      <w:pStyle w:val="Header"/>
      <w:jc w:val="right"/>
      <w:rPr>
        <w:rFonts w:asciiTheme="minorHAnsi" w:hAnsiTheme="minorHAnsi" w:cstheme="minorHAnsi"/>
        <w:b/>
        <w:color w:val="C00000"/>
        <w:sz w:val="28"/>
        <w:szCs w:val="28"/>
      </w:rPr>
    </w:pPr>
    <w:r w:rsidRPr="00D130AC">
      <w:rPr>
        <w:rFonts w:asciiTheme="minorHAnsi" w:hAnsiTheme="minorHAnsi" w:cstheme="minorHAnsi"/>
        <w:b/>
        <w:color w:val="C00000"/>
        <w:sz w:val="28"/>
        <w:szCs w:val="28"/>
      </w:rPr>
      <w:t>Best Team Performance of the Year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EAE5779"/>
    <w:multiLevelType w:val="hybridMultilevel"/>
    <w:tmpl w:val="235E4FA8"/>
    <w:lvl w:ilvl="0" w:tplc="DC2E692C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EFB6E95"/>
    <w:multiLevelType w:val="hybridMultilevel"/>
    <w:tmpl w:val="41CCA54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900361D"/>
    <w:multiLevelType w:val="hybridMultilevel"/>
    <w:tmpl w:val="87789B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FAB265E"/>
    <w:multiLevelType w:val="hybridMultilevel"/>
    <w:tmpl w:val="3BA810BE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3A642B3"/>
    <w:multiLevelType w:val="hybridMultilevel"/>
    <w:tmpl w:val="43322AA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5DA426AE"/>
    <w:multiLevelType w:val="hybridMultilevel"/>
    <w:tmpl w:val="214A76A6"/>
    <w:lvl w:ilvl="0" w:tplc="40090013">
      <w:start w:val="1"/>
      <w:numFmt w:val="upperRoman"/>
      <w:lvlText w:val="%1."/>
      <w:lvlJc w:val="righ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40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9"/>
  </w:num>
  <w:num w:numId="25">
    <w:abstractNumId w:val="41"/>
  </w:num>
  <w:num w:numId="26">
    <w:abstractNumId w:val="31"/>
  </w:num>
  <w:num w:numId="27">
    <w:abstractNumId w:val="36"/>
  </w:num>
  <w:num w:numId="28">
    <w:abstractNumId w:val="42"/>
  </w:num>
  <w:num w:numId="29">
    <w:abstractNumId w:val="26"/>
  </w:num>
  <w:num w:numId="30">
    <w:abstractNumId w:val="22"/>
  </w:num>
  <w:num w:numId="31">
    <w:abstractNumId w:val="28"/>
  </w:num>
  <w:num w:numId="32">
    <w:abstractNumId w:val="34"/>
  </w:num>
  <w:num w:numId="33">
    <w:abstractNumId w:val="32"/>
  </w:num>
  <w:num w:numId="34">
    <w:abstractNumId w:val="33"/>
  </w:num>
  <w:num w:numId="35">
    <w:abstractNumId w:val="40"/>
  </w:num>
  <w:num w:numId="36">
    <w:abstractNumId w:val="29"/>
  </w:num>
  <w:num w:numId="37">
    <w:abstractNumId w:val="27"/>
  </w:num>
  <w:num w:numId="38">
    <w:abstractNumId w:val="24"/>
  </w:num>
  <w:num w:numId="39">
    <w:abstractNumId w:val="35"/>
  </w:num>
  <w:num w:numId="40">
    <w:abstractNumId w:val="38"/>
  </w:num>
  <w:num w:numId="41">
    <w:abstractNumId w:val="30"/>
  </w:num>
  <w:num w:numId="42">
    <w:abstractNumId w:val="37"/>
  </w:num>
  <w:num w:numId="4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856E1"/>
    <w:rsid w:val="000B0676"/>
    <w:rsid w:val="000C1D9C"/>
    <w:rsid w:val="000D4934"/>
    <w:rsid w:val="000D5FA9"/>
    <w:rsid w:val="000F092D"/>
    <w:rsid w:val="00113A31"/>
    <w:rsid w:val="00116406"/>
    <w:rsid w:val="00117B47"/>
    <w:rsid w:val="00117CB4"/>
    <w:rsid w:val="00133FA1"/>
    <w:rsid w:val="00144C26"/>
    <w:rsid w:val="001556E5"/>
    <w:rsid w:val="00157FBB"/>
    <w:rsid w:val="00177F21"/>
    <w:rsid w:val="001926CB"/>
    <w:rsid w:val="00192962"/>
    <w:rsid w:val="001A54B4"/>
    <w:rsid w:val="001B6CEC"/>
    <w:rsid w:val="001F14CD"/>
    <w:rsid w:val="001F4E45"/>
    <w:rsid w:val="002009F7"/>
    <w:rsid w:val="0021332E"/>
    <w:rsid w:val="00217521"/>
    <w:rsid w:val="0028533E"/>
    <w:rsid w:val="002858FC"/>
    <w:rsid w:val="002903D4"/>
    <w:rsid w:val="00291088"/>
    <w:rsid w:val="002A083F"/>
    <w:rsid w:val="002D36AD"/>
    <w:rsid w:val="00314F42"/>
    <w:rsid w:val="00316506"/>
    <w:rsid w:val="00320DA2"/>
    <w:rsid w:val="00344909"/>
    <w:rsid w:val="00353A92"/>
    <w:rsid w:val="00361B73"/>
    <w:rsid w:val="0036220E"/>
    <w:rsid w:val="0037520B"/>
    <w:rsid w:val="003D0C40"/>
    <w:rsid w:val="003D248A"/>
    <w:rsid w:val="003D2760"/>
    <w:rsid w:val="003E2C4D"/>
    <w:rsid w:val="003E2CD7"/>
    <w:rsid w:val="003F3BA6"/>
    <w:rsid w:val="00415553"/>
    <w:rsid w:val="00430C56"/>
    <w:rsid w:val="0044163D"/>
    <w:rsid w:val="00443953"/>
    <w:rsid w:val="0046307C"/>
    <w:rsid w:val="00464E1D"/>
    <w:rsid w:val="0046779B"/>
    <w:rsid w:val="00490A09"/>
    <w:rsid w:val="004A0C85"/>
    <w:rsid w:val="004B02B3"/>
    <w:rsid w:val="004B55E9"/>
    <w:rsid w:val="004D1BE5"/>
    <w:rsid w:val="004E0B30"/>
    <w:rsid w:val="004E627C"/>
    <w:rsid w:val="005062A9"/>
    <w:rsid w:val="00517D63"/>
    <w:rsid w:val="00527E78"/>
    <w:rsid w:val="0053038D"/>
    <w:rsid w:val="0053302B"/>
    <w:rsid w:val="00544B9B"/>
    <w:rsid w:val="00550025"/>
    <w:rsid w:val="005557B5"/>
    <w:rsid w:val="00555CD7"/>
    <w:rsid w:val="00566BA4"/>
    <w:rsid w:val="005730AF"/>
    <w:rsid w:val="00576958"/>
    <w:rsid w:val="00580456"/>
    <w:rsid w:val="00581CBF"/>
    <w:rsid w:val="005B0D12"/>
    <w:rsid w:val="005C344A"/>
    <w:rsid w:val="005D324A"/>
    <w:rsid w:val="005E00C3"/>
    <w:rsid w:val="005E2953"/>
    <w:rsid w:val="00603509"/>
    <w:rsid w:val="00606217"/>
    <w:rsid w:val="006110FB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60F2"/>
    <w:rsid w:val="006A00B2"/>
    <w:rsid w:val="006A2A98"/>
    <w:rsid w:val="006A4911"/>
    <w:rsid w:val="006A4CF7"/>
    <w:rsid w:val="006B028B"/>
    <w:rsid w:val="006B0C2F"/>
    <w:rsid w:val="006B22C8"/>
    <w:rsid w:val="006D38D0"/>
    <w:rsid w:val="006F6297"/>
    <w:rsid w:val="007150CB"/>
    <w:rsid w:val="00723292"/>
    <w:rsid w:val="007355DD"/>
    <w:rsid w:val="00735917"/>
    <w:rsid w:val="0076011C"/>
    <w:rsid w:val="00763550"/>
    <w:rsid w:val="007679A3"/>
    <w:rsid w:val="007910E2"/>
    <w:rsid w:val="00797F9A"/>
    <w:rsid w:val="007A3599"/>
    <w:rsid w:val="007A63BB"/>
    <w:rsid w:val="007A6A8A"/>
    <w:rsid w:val="007B0DBC"/>
    <w:rsid w:val="007B4930"/>
    <w:rsid w:val="007B5E50"/>
    <w:rsid w:val="007D53B3"/>
    <w:rsid w:val="007D55B4"/>
    <w:rsid w:val="007F1839"/>
    <w:rsid w:val="007F7982"/>
    <w:rsid w:val="00816001"/>
    <w:rsid w:val="0083112C"/>
    <w:rsid w:val="00834CD2"/>
    <w:rsid w:val="00835119"/>
    <w:rsid w:val="0084427A"/>
    <w:rsid w:val="00863F62"/>
    <w:rsid w:val="008672F4"/>
    <w:rsid w:val="00876925"/>
    <w:rsid w:val="008856BB"/>
    <w:rsid w:val="008C28C9"/>
    <w:rsid w:val="008D28E4"/>
    <w:rsid w:val="008E3833"/>
    <w:rsid w:val="009017B0"/>
    <w:rsid w:val="00917FA8"/>
    <w:rsid w:val="00946A76"/>
    <w:rsid w:val="0096432C"/>
    <w:rsid w:val="00966B69"/>
    <w:rsid w:val="0099358F"/>
    <w:rsid w:val="00996BCE"/>
    <w:rsid w:val="00996F13"/>
    <w:rsid w:val="009C2B94"/>
    <w:rsid w:val="009D16B8"/>
    <w:rsid w:val="009D3F25"/>
    <w:rsid w:val="00A02D06"/>
    <w:rsid w:val="00A068F8"/>
    <w:rsid w:val="00A102AA"/>
    <w:rsid w:val="00A10BB2"/>
    <w:rsid w:val="00A1138B"/>
    <w:rsid w:val="00A149F5"/>
    <w:rsid w:val="00A173FA"/>
    <w:rsid w:val="00A213D0"/>
    <w:rsid w:val="00A24C1B"/>
    <w:rsid w:val="00A3092C"/>
    <w:rsid w:val="00A41A03"/>
    <w:rsid w:val="00A43527"/>
    <w:rsid w:val="00A46228"/>
    <w:rsid w:val="00A46A80"/>
    <w:rsid w:val="00A52824"/>
    <w:rsid w:val="00A80D8E"/>
    <w:rsid w:val="00A93284"/>
    <w:rsid w:val="00AB0E7A"/>
    <w:rsid w:val="00AB4B78"/>
    <w:rsid w:val="00AB59D7"/>
    <w:rsid w:val="00AB786F"/>
    <w:rsid w:val="00AC1A0E"/>
    <w:rsid w:val="00AC295D"/>
    <w:rsid w:val="00AE354A"/>
    <w:rsid w:val="00AF22E8"/>
    <w:rsid w:val="00B13F11"/>
    <w:rsid w:val="00B16E4D"/>
    <w:rsid w:val="00B34270"/>
    <w:rsid w:val="00B63DC7"/>
    <w:rsid w:val="00B8165D"/>
    <w:rsid w:val="00B81C2C"/>
    <w:rsid w:val="00B86157"/>
    <w:rsid w:val="00BB2794"/>
    <w:rsid w:val="00BB720A"/>
    <w:rsid w:val="00BD69C2"/>
    <w:rsid w:val="00BE1DFA"/>
    <w:rsid w:val="00BE7931"/>
    <w:rsid w:val="00BF365B"/>
    <w:rsid w:val="00BF7CEF"/>
    <w:rsid w:val="00C05938"/>
    <w:rsid w:val="00C11B83"/>
    <w:rsid w:val="00C237BD"/>
    <w:rsid w:val="00C279FB"/>
    <w:rsid w:val="00C365BF"/>
    <w:rsid w:val="00C47CCC"/>
    <w:rsid w:val="00C60119"/>
    <w:rsid w:val="00C61A3A"/>
    <w:rsid w:val="00C732DB"/>
    <w:rsid w:val="00C7547E"/>
    <w:rsid w:val="00C75ABB"/>
    <w:rsid w:val="00CA2EEA"/>
    <w:rsid w:val="00CB3126"/>
    <w:rsid w:val="00CB56AD"/>
    <w:rsid w:val="00CC4BEC"/>
    <w:rsid w:val="00CD324A"/>
    <w:rsid w:val="00CE448B"/>
    <w:rsid w:val="00CE6A3D"/>
    <w:rsid w:val="00CF5849"/>
    <w:rsid w:val="00D02522"/>
    <w:rsid w:val="00D0267C"/>
    <w:rsid w:val="00D04546"/>
    <w:rsid w:val="00D06D9D"/>
    <w:rsid w:val="00D108DB"/>
    <w:rsid w:val="00D1288D"/>
    <w:rsid w:val="00D130AC"/>
    <w:rsid w:val="00D17B33"/>
    <w:rsid w:val="00D34EA1"/>
    <w:rsid w:val="00D36504"/>
    <w:rsid w:val="00D52AAA"/>
    <w:rsid w:val="00D6117A"/>
    <w:rsid w:val="00D7594A"/>
    <w:rsid w:val="00DA7AA4"/>
    <w:rsid w:val="00DB00F5"/>
    <w:rsid w:val="00DB2A21"/>
    <w:rsid w:val="00DC0A3B"/>
    <w:rsid w:val="00DC3DCC"/>
    <w:rsid w:val="00DE0B1B"/>
    <w:rsid w:val="00DE3600"/>
    <w:rsid w:val="00DE4D31"/>
    <w:rsid w:val="00E01F7B"/>
    <w:rsid w:val="00E21CD0"/>
    <w:rsid w:val="00E31DCF"/>
    <w:rsid w:val="00E46CC9"/>
    <w:rsid w:val="00E633D1"/>
    <w:rsid w:val="00EA139C"/>
    <w:rsid w:val="00EA2CD9"/>
    <w:rsid w:val="00EB1B8C"/>
    <w:rsid w:val="00EC2875"/>
    <w:rsid w:val="00EC7929"/>
    <w:rsid w:val="00EE2916"/>
    <w:rsid w:val="00EF2884"/>
    <w:rsid w:val="00F053B0"/>
    <w:rsid w:val="00F05817"/>
    <w:rsid w:val="00F12146"/>
    <w:rsid w:val="00F140EF"/>
    <w:rsid w:val="00F37872"/>
    <w:rsid w:val="00F4561E"/>
    <w:rsid w:val="00F573FA"/>
    <w:rsid w:val="00F81A33"/>
    <w:rsid w:val="00FB59FD"/>
    <w:rsid w:val="00FB7F5D"/>
    <w:rsid w:val="00FD27A6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130AC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D130AC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649758-7B3D-4AC4-8695-31D0180C3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2740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3</cp:revision>
  <cp:lastPrinted>2011-04-01T06:59:00Z</cp:lastPrinted>
  <dcterms:created xsi:type="dcterms:W3CDTF">2017-02-17T11:45:00Z</dcterms:created>
  <dcterms:modified xsi:type="dcterms:W3CDTF">2018-02-26T09:38:00Z</dcterms:modified>
</cp:coreProperties>
</file>